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jpg" Extension="jpg"/>
  <Default ContentType="image/png" Extension="pn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Arial" w:cs="Arial" w:eastAsia="Arial" w:hAnsi="Arial"/>
          <w:sz w:val="52"/>
          <w:szCs w:val="52"/>
        </w:rPr>
        <w:jc w:val="left"/>
        <w:spacing w:before="19"/>
        <w:ind w:left="107"/>
      </w:pPr>
      <w:r>
        <w:rPr>
          <w:rFonts w:ascii="Arial" w:cs="Arial" w:eastAsia="Arial" w:hAnsi="Arial"/>
          <w:color w:val="FFFFFF"/>
          <w:spacing w:val="10"/>
          <w:w w:val="104"/>
          <w:sz w:val="52"/>
          <w:szCs w:val="52"/>
        </w:rPr>
        <w:t>A</w:t>
      </w:r>
      <w:r>
        <w:rPr>
          <w:rFonts w:ascii="Arial" w:cs="Arial" w:eastAsia="Arial" w:hAnsi="Arial"/>
          <w:color w:val="FFFFFF"/>
          <w:spacing w:val="5"/>
          <w:w w:val="90"/>
          <w:sz w:val="52"/>
          <w:szCs w:val="52"/>
        </w:rPr>
        <w:t>S</w:t>
      </w:r>
      <w:r>
        <w:rPr>
          <w:rFonts w:ascii="Arial" w:cs="Arial" w:eastAsia="Arial" w:hAnsi="Arial"/>
          <w:color w:val="FFFFFF"/>
          <w:spacing w:val="15"/>
          <w:w w:val="90"/>
          <w:sz w:val="52"/>
          <w:szCs w:val="52"/>
        </w:rPr>
        <w:t>S</w:t>
      </w:r>
      <w:r>
        <w:rPr>
          <w:rFonts w:ascii="Arial" w:cs="Arial" w:eastAsia="Arial" w:hAnsi="Arial"/>
          <w:color w:val="FFFFFF"/>
          <w:spacing w:val="15"/>
          <w:w w:val="128"/>
          <w:sz w:val="52"/>
          <w:szCs w:val="52"/>
        </w:rPr>
        <w:t>I</w:t>
      </w:r>
      <w:r>
        <w:rPr>
          <w:rFonts w:ascii="Arial" w:cs="Arial" w:eastAsia="Arial" w:hAnsi="Arial"/>
          <w:color w:val="FFFFFF"/>
          <w:spacing w:val="15"/>
          <w:w w:val="100"/>
          <w:sz w:val="52"/>
          <w:szCs w:val="52"/>
        </w:rPr>
        <w:t>M</w:t>
      </w:r>
      <w:r>
        <w:rPr>
          <w:rFonts w:ascii="Arial" w:cs="Arial" w:eastAsia="Arial" w:hAnsi="Arial"/>
          <w:color w:val="FFFFFF"/>
          <w:spacing w:val="15"/>
          <w:w w:val="104"/>
          <w:sz w:val="52"/>
          <w:szCs w:val="52"/>
        </w:rPr>
        <w:t>A</w:t>
      </w:r>
      <w:r>
        <w:rPr>
          <w:rFonts w:ascii="Arial" w:cs="Arial" w:eastAsia="Arial" w:hAnsi="Arial"/>
          <w:color w:val="FFFFFF"/>
          <w:spacing w:val="0"/>
          <w:w w:val="92"/>
          <w:sz w:val="52"/>
          <w:szCs w:val="52"/>
        </w:rPr>
        <w:t>N</w:t>
      </w:r>
      <w:r>
        <w:rPr>
          <w:rFonts w:ascii="Arial" w:cs="Arial" w:eastAsia="Arial" w:hAnsi="Arial"/>
          <w:color w:val="FFFFFF"/>
          <w:spacing w:val="-21"/>
          <w:w w:val="100"/>
          <w:sz w:val="52"/>
          <w:szCs w:val="52"/>
        </w:rPr>
        <w:t> </w:t>
      </w:r>
      <w:r>
        <w:rPr>
          <w:rFonts w:ascii="Arial" w:cs="Arial" w:eastAsia="Arial" w:hAnsi="Arial"/>
          <w:color w:val="FFFFFF"/>
          <w:spacing w:val="12"/>
          <w:w w:val="96"/>
          <w:sz w:val="52"/>
          <w:szCs w:val="52"/>
        </w:rPr>
        <w:t>J</w:t>
      </w:r>
      <w:r>
        <w:rPr>
          <w:rFonts w:ascii="Arial" w:cs="Arial" w:eastAsia="Arial" w:hAnsi="Arial"/>
          <w:color w:val="FFFFFF"/>
          <w:spacing w:val="10"/>
          <w:w w:val="96"/>
          <w:sz w:val="52"/>
          <w:szCs w:val="52"/>
        </w:rPr>
        <w:t>O</w:t>
      </w:r>
      <w:r>
        <w:rPr>
          <w:rFonts w:ascii="Arial" w:cs="Arial" w:eastAsia="Arial" w:hAnsi="Arial"/>
          <w:color w:val="FFFFFF"/>
          <w:spacing w:val="14"/>
          <w:w w:val="96"/>
          <w:sz w:val="52"/>
          <w:szCs w:val="52"/>
        </w:rPr>
        <w:t>S</w:t>
      </w:r>
      <w:r>
        <w:rPr>
          <w:rFonts w:ascii="Arial" w:cs="Arial" w:eastAsia="Arial" w:hAnsi="Arial"/>
          <w:color w:val="FFFFFF"/>
          <w:spacing w:val="14"/>
          <w:w w:val="96"/>
          <w:sz w:val="52"/>
          <w:szCs w:val="52"/>
        </w:rPr>
        <w:t>E</w:t>
      </w:r>
      <w:r>
        <w:rPr>
          <w:rFonts w:ascii="Arial" w:cs="Arial" w:eastAsia="Arial" w:hAnsi="Arial"/>
          <w:color w:val="FFFFFF"/>
          <w:spacing w:val="14"/>
          <w:w w:val="96"/>
          <w:sz w:val="52"/>
          <w:szCs w:val="52"/>
        </w:rPr>
        <w:t>P</w:t>
      </w:r>
      <w:r>
        <w:rPr>
          <w:rFonts w:ascii="Arial" w:cs="Arial" w:eastAsia="Arial" w:hAnsi="Arial"/>
          <w:color w:val="FFFFFF"/>
          <w:spacing w:val="0"/>
          <w:w w:val="96"/>
          <w:sz w:val="52"/>
          <w:szCs w:val="52"/>
        </w:rPr>
        <w:t>H</w:t>
      </w:r>
      <w:r>
        <w:rPr>
          <w:rFonts w:ascii="Arial" w:cs="Arial" w:eastAsia="Arial" w:hAnsi="Arial"/>
          <w:color w:val="FFFFFF"/>
          <w:spacing w:val="-3"/>
          <w:w w:val="96"/>
          <w:sz w:val="52"/>
          <w:szCs w:val="52"/>
        </w:rPr>
        <w:t> </w:t>
      </w:r>
      <w:r>
        <w:rPr>
          <w:rFonts w:ascii="Arial" w:cs="Arial" w:eastAsia="Arial" w:hAnsi="Arial"/>
          <w:color w:val="FFFFFF"/>
          <w:spacing w:val="15"/>
          <w:w w:val="100"/>
          <w:sz w:val="52"/>
          <w:szCs w:val="52"/>
        </w:rPr>
        <w:t>E</w:t>
      </w:r>
      <w:r>
        <w:rPr>
          <w:rFonts w:ascii="Arial" w:cs="Arial" w:eastAsia="Arial" w:hAnsi="Arial"/>
          <w:color w:val="FFFFFF"/>
          <w:spacing w:val="15"/>
          <w:w w:val="100"/>
          <w:sz w:val="52"/>
          <w:szCs w:val="52"/>
        </w:rPr>
        <w:t>M</w:t>
      </w:r>
      <w:r>
        <w:rPr>
          <w:rFonts w:ascii="Arial" w:cs="Arial" w:eastAsia="Arial" w:hAnsi="Arial"/>
          <w:color w:val="FFFFFF"/>
          <w:spacing w:val="15"/>
          <w:w w:val="100"/>
          <w:sz w:val="52"/>
          <w:szCs w:val="52"/>
        </w:rPr>
        <w:t>M</w:t>
      </w:r>
      <w:r>
        <w:rPr>
          <w:rFonts w:ascii="Arial" w:cs="Arial" w:eastAsia="Arial" w:hAnsi="Arial"/>
          <w:color w:val="FFFFFF"/>
          <w:spacing w:val="15"/>
          <w:w w:val="100"/>
          <w:sz w:val="52"/>
          <w:szCs w:val="52"/>
        </w:rPr>
        <w:t>A</w:t>
      </w:r>
      <w:r>
        <w:rPr>
          <w:rFonts w:ascii="Arial" w:cs="Arial" w:eastAsia="Arial" w:hAnsi="Arial"/>
          <w:color w:val="FFFFFF"/>
          <w:spacing w:val="15"/>
          <w:w w:val="100"/>
          <w:sz w:val="52"/>
          <w:szCs w:val="52"/>
        </w:rPr>
        <w:t>N</w:t>
      </w:r>
      <w:r>
        <w:rPr>
          <w:rFonts w:ascii="Arial" w:cs="Arial" w:eastAsia="Arial" w:hAnsi="Arial"/>
          <w:color w:val="FFFFFF"/>
          <w:spacing w:val="15"/>
          <w:w w:val="100"/>
          <w:sz w:val="52"/>
          <w:szCs w:val="52"/>
        </w:rPr>
        <w:t>U</w:t>
      </w:r>
      <w:r>
        <w:rPr>
          <w:rFonts w:ascii="Arial" w:cs="Arial" w:eastAsia="Arial" w:hAnsi="Arial"/>
          <w:color w:val="FFFFFF"/>
          <w:spacing w:val="15"/>
          <w:w w:val="100"/>
          <w:sz w:val="52"/>
          <w:szCs w:val="52"/>
        </w:rPr>
        <w:t>E</w:t>
      </w:r>
      <w:r>
        <w:rPr>
          <w:rFonts w:ascii="Arial" w:cs="Arial" w:eastAsia="Arial" w:hAnsi="Arial"/>
          <w:color w:val="FFFFFF"/>
          <w:spacing w:val="0"/>
          <w:w w:val="100"/>
          <w:sz w:val="52"/>
          <w:szCs w:val="52"/>
        </w:rPr>
        <w:t>L</w:t>
      </w:r>
      <w:r>
        <w:rPr>
          <w:rFonts w:ascii="Arial" w:cs="Arial" w:eastAsia="Arial" w:hAnsi="Arial"/>
          <w:color w:val="000000"/>
          <w:spacing w:val="0"/>
          <w:w w:val="100"/>
          <w:sz w:val="52"/>
          <w:szCs w:val="52"/>
        </w:rPr>
      </w:r>
    </w:p>
    <w:p>
      <w:pPr>
        <w:rPr>
          <w:rFonts w:ascii="Arial" w:cs="Arial" w:eastAsia="Arial" w:hAnsi="Arial"/>
          <w:sz w:val="40"/>
          <w:szCs w:val="40"/>
        </w:rPr>
        <w:jc w:val="left"/>
        <w:spacing w:before="84" w:line="440" w:lineRule="exact"/>
        <w:ind w:left="107"/>
      </w:pP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D</w:t>
      </w:r>
      <w:r>
        <w:rPr>
          <w:rFonts w:ascii="Arial" w:cs="Arial" w:eastAsia="Arial" w:hAnsi="Arial"/>
          <w:i/>
          <w:color w:val="FFFFFF"/>
          <w:spacing w:val="-2"/>
          <w:w w:val="100"/>
          <w:position w:val="-1"/>
          <w:sz w:val="40"/>
          <w:szCs w:val="40"/>
        </w:rPr>
        <w:t>é</w:t>
      </w:r>
      <w:r>
        <w:rPr>
          <w:rFonts w:ascii="Arial" w:cs="Arial" w:eastAsia="Arial" w:hAnsi="Arial"/>
          <w:i/>
          <w:color w:val="FFFFFF"/>
          <w:spacing w:val="-3"/>
          <w:w w:val="100"/>
          <w:position w:val="-1"/>
          <w:sz w:val="40"/>
          <w:szCs w:val="40"/>
        </w:rPr>
        <w:t>v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e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l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o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pp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e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u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r</w:t>
      </w:r>
      <w:r>
        <w:rPr>
          <w:rFonts w:ascii="Arial" w:cs="Arial" w:eastAsia="Arial" w:hAnsi="Arial"/>
          <w:i/>
          <w:color w:val="FFFFFF"/>
          <w:spacing w:val="55"/>
          <w:w w:val="100"/>
          <w:position w:val="-1"/>
          <w:sz w:val="40"/>
          <w:szCs w:val="40"/>
        </w:rPr>
        <w:t> </w:t>
      </w:r>
      <w:r>
        <w:rPr>
          <w:rFonts w:ascii="Arial" w:cs="Arial" w:eastAsia="Arial" w:hAnsi="Arial"/>
          <w:i/>
          <w:color w:val="FFFFFF"/>
          <w:spacing w:val="-24"/>
          <w:w w:val="100"/>
          <w:position w:val="-1"/>
          <w:sz w:val="40"/>
          <w:szCs w:val="40"/>
        </w:rPr>
        <w:t>W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e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b</w:t>
      </w:r>
      <w:r>
        <w:rPr>
          <w:rFonts w:ascii="Arial" w:cs="Arial" w:eastAsia="Arial" w:hAnsi="Arial"/>
          <w:i/>
          <w:color w:val="FFFFFF"/>
          <w:spacing w:val="67"/>
          <w:w w:val="100"/>
          <w:position w:val="-1"/>
          <w:sz w:val="40"/>
          <w:szCs w:val="40"/>
        </w:rPr>
        <w:t> </w:t>
      </w:r>
      <w:r>
        <w:rPr>
          <w:rFonts w:ascii="Arial" w:cs="Arial" w:eastAsia="Arial" w:hAnsi="Arial"/>
          <w:i/>
          <w:color w:val="FFFFFF"/>
          <w:spacing w:val="0"/>
          <w:w w:val="100"/>
          <w:position w:val="-1"/>
          <w:sz w:val="40"/>
          <w:szCs w:val="40"/>
        </w:rPr>
        <w:t>&amp;</w:t>
      </w:r>
      <w:r>
        <w:rPr>
          <w:rFonts w:ascii="Arial" w:cs="Arial" w:eastAsia="Arial" w:hAnsi="Arial"/>
          <w:i/>
          <w:color w:val="FFFFFF"/>
          <w:spacing w:val="-6"/>
          <w:w w:val="100"/>
          <w:position w:val="-1"/>
          <w:sz w:val="40"/>
          <w:szCs w:val="40"/>
        </w:rPr>
        <w:t> </w:t>
      </w:r>
      <w:r>
        <w:rPr>
          <w:rFonts w:ascii="Arial" w:cs="Arial" w:eastAsia="Arial" w:hAnsi="Arial"/>
          <w:i/>
          <w:color w:val="FFFFFF"/>
          <w:spacing w:val="0"/>
          <w:w w:val="105"/>
          <w:position w:val="-1"/>
          <w:sz w:val="40"/>
          <w:szCs w:val="40"/>
        </w:rPr>
        <w:t>I</w:t>
      </w:r>
      <w:r>
        <w:rPr>
          <w:rFonts w:ascii="Arial" w:cs="Arial" w:eastAsia="Arial" w:hAnsi="Arial"/>
          <w:i/>
          <w:color w:val="FFFFFF"/>
          <w:spacing w:val="0"/>
          <w:w w:val="105"/>
          <w:position w:val="-1"/>
          <w:sz w:val="40"/>
          <w:szCs w:val="40"/>
        </w:rPr>
        <w:t>A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40"/>
          <w:szCs w:val="40"/>
        </w:rPr>
      </w:r>
    </w:p>
    <w:p>
      <w:pPr>
        <w:rPr>
          <w:sz w:val="18"/>
          <w:szCs w:val="18"/>
        </w:rPr>
        <w:jc w:val="left"/>
        <w:spacing w:before="7" w:line="180" w:lineRule="exact"/>
      </w:pPr>
      <w:r>
        <w:rPr>
          <w:sz w:val="18"/>
          <w:szCs w:val="18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31"/>
        <w:ind w:left="468"/>
      </w:pPr>
      <w:hyperlink r:id="rId4">
        <w:r>
          <w:rPr>
            <w:rFonts w:ascii="Arial" w:cs="Arial" w:eastAsia="Arial" w:hAnsi="Arial"/>
            <w:color w:val="FFFFFF"/>
            <w:w w:val="107"/>
            <w:sz w:val="21"/>
            <w:szCs w:val="21"/>
          </w:rPr>
          <w:t>j</w:t>
        </w:r>
        <w:r>
          <w:rPr>
            <w:rFonts w:ascii="Arial" w:cs="Arial" w:eastAsia="Arial" w:hAnsi="Arial"/>
            <w:color w:val="FFFFFF"/>
            <w:w w:val="102"/>
            <w:sz w:val="21"/>
            <w:szCs w:val="21"/>
          </w:rPr>
          <w:t>o</w:t>
        </w:r>
        <w:r>
          <w:rPr>
            <w:rFonts w:ascii="Arial" w:cs="Arial" w:eastAsia="Arial" w:hAnsi="Arial"/>
            <w:color w:val="FFFFFF"/>
            <w:w w:val="99"/>
            <w:sz w:val="21"/>
            <w:szCs w:val="21"/>
          </w:rPr>
          <w:t>s</w:t>
        </w:r>
        <w:r>
          <w:rPr>
            <w:rFonts w:ascii="Arial" w:cs="Arial" w:eastAsia="Arial" w:hAnsi="Arial"/>
            <w:color w:val="FFFFFF"/>
            <w:w w:val="97"/>
            <w:sz w:val="21"/>
            <w:szCs w:val="21"/>
          </w:rPr>
          <w:t>e</w:t>
        </w:r>
        <w:r>
          <w:rPr>
            <w:rFonts w:ascii="Arial" w:cs="Arial" w:eastAsia="Arial" w:hAnsi="Arial"/>
            <w:color w:val="FFFFFF"/>
            <w:w w:val="107"/>
            <w:sz w:val="21"/>
            <w:szCs w:val="21"/>
          </w:rPr>
          <w:t>p</w:t>
        </w:r>
        <w:r>
          <w:rPr>
            <w:rFonts w:ascii="Arial" w:cs="Arial" w:eastAsia="Arial" w:hAnsi="Arial"/>
            <w:color w:val="FFFFFF"/>
            <w:w w:val="105"/>
            <w:sz w:val="21"/>
            <w:szCs w:val="21"/>
          </w:rPr>
          <w:t>h</w:t>
        </w:r>
        <w:r>
          <w:rPr>
            <w:rFonts w:ascii="Arial" w:cs="Arial" w:eastAsia="Arial" w:hAnsi="Arial"/>
            <w:color w:val="FFFFFF"/>
            <w:w w:val="97"/>
            <w:sz w:val="21"/>
            <w:szCs w:val="21"/>
          </w:rPr>
          <w:t>e</w:t>
        </w:r>
        <w:r>
          <w:rPr>
            <w:rFonts w:ascii="Arial" w:cs="Arial" w:eastAsia="Arial" w:hAnsi="Arial"/>
            <w:color w:val="FFFFFF"/>
            <w:w w:val="105"/>
            <w:sz w:val="21"/>
            <w:szCs w:val="21"/>
          </w:rPr>
          <w:t>mm</w:t>
        </w:r>
        <w:r>
          <w:rPr>
            <w:rFonts w:ascii="Arial" w:cs="Arial" w:eastAsia="Arial" w:hAnsi="Arial"/>
            <w:color w:val="FFFFFF"/>
            <w:w w:val="107"/>
            <w:sz w:val="21"/>
            <w:szCs w:val="21"/>
          </w:rPr>
          <w:t>a</w:t>
        </w:r>
        <w:r>
          <w:rPr>
            <w:rFonts w:ascii="Arial" w:cs="Arial" w:eastAsia="Arial" w:hAnsi="Arial"/>
            <w:color w:val="FFFFFF"/>
            <w:w w:val="105"/>
            <w:sz w:val="21"/>
            <w:szCs w:val="21"/>
          </w:rPr>
          <w:t>n</w:t>
        </w:r>
        <w:r>
          <w:rPr>
            <w:rFonts w:ascii="Arial" w:cs="Arial" w:eastAsia="Arial" w:hAnsi="Arial"/>
            <w:color w:val="FFFFFF"/>
            <w:w w:val="103"/>
            <w:sz w:val="21"/>
            <w:szCs w:val="21"/>
          </w:rPr>
          <w:t>u</w:t>
        </w:r>
        <w:r>
          <w:rPr>
            <w:rFonts w:ascii="Arial" w:cs="Arial" w:eastAsia="Arial" w:hAnsi="Arial"/>
            <w:color w:val="FFFFFF"/>
            <w:w w:val="97"/>
            <w:sz w:val="21"/>
            <w:szCs w:val="21"/>
          </w:rPr>
          <w:t>e</w:t>
        </w:r>
        <w:r>
          <w:rPr>
            <w:rFonts w:ascii="Arial" w:cs="Arial" w:eastAsia="Arial" w:hAnsi="Arial"/>
            <w:color w:val="FFFFFF"/>
            <w:w w:val="107"/>
            <w:sz w:val="21"/>
            <w:szCs w:val="21"/>
          </w:rPr>
          <w:t>la</w:t>
        </w:r>
        <w:r>
          <w:rPr>
            <w:rFonts w:ascii="Arial" w:cs="Arial" w:eastAsia="Arial" w:hAnsi="Arial"/>
            <w:color w:val="FFFFFF"/>
            <w:w w:val="99"/>
            <w:sz w:val="21"/>
            <w:szCs w:val="21"/>
          </w:rPr>
          <w:t>ss</w:t>
        </w:r>
        <w:r>
          <w:rPr>
            <w:rFonts w:ascii="Arial" w:cs="Arial" w:eastAsia="Arial" w:hAnsi="Arial"/>
            <w:color w:val="FFFFFF"/>
            <w:w w:val="107"/>
            <w:sz w:val="21"/>
            <w:szCs w:val="21"/>
          </w:rPr>
          <w:t>i</w:t>
        </w:r>
        <w:r>
          <w:rPr>
            <w:rFonts w:ascii="Arial" w:cs="Arial" w:eastAsia="Arial" w:hAnsi="Arial"/>
            <w:color w:val="FFFFFF"/>
            <w:w w:val="105"/>
            <w:sz w:val="21"/>
            <w:szCs w:val="21"/>
          </w:rPr>
          <w:t>m</w:t>
        </w:r>
        <w:r>
          <w:rPr>
            <w:rFonts w:ascii="Arial" w:cs="Arial" w:eastAsia="Arial" w:hAnsi="Arial"/>
            <w:color w:val="FFFFFF"/>
            <w:w w:val="107"/>
            <w:sz w:val="21"/>
            <w:szCs w:val="21"/>
          </w:rPr>
          <w:t>a</w:t>
        </w:r>
        <w:r>
          <w:rPr>
            <w:rFonts w:ascii="Arial" w:cs="Arial" w:eastAsia="Arial" w:hAnsi="Arial"/>
            <w:color w:val="FFFFFF"/>
            <w:w w:val="105"/>
            <w:sz w:val="21"/>
            <w:szCs w:val="21"/>
          </w:rPr>
          <w:t>n</w:t>
        </w:r>
        <w:r>
          <w:rPr>
            <w:rFonts w:ascii="Arial" w:cs="Arial" w:eastAsia="Arial" w:hAnsi="Arial"/>
            <w:color w:val="FFFFFF"/>
            <w:w w:val="95"/>
            <w:sz w:val="21"/>
            <w:szCs w:val="21"/>
          </w:rPr>
          <w:t>@</w:t>
        </w:r>
        <w:r>
          <w:rPr>
            <w:rFonts w:ascii="Arial" w:cs="Arial" w:eastAsia="Arial" w:hAnsi="Arial"/>
            <w:color w:val="FFFFFF"/>
            <w:w w:val="108"/>
            <w:sz w:val="21"/>
            <w:szCs w:val="21"/>
          </w:rPr>
          <w:t>g</w:t>
        </w:r>
        <w:r>
          <w:rPr>
            <w:rFonts w:ascii="Arial" w:cs="Arial" w:eastAsia="Arial" w:hAnsi="Arial"/>
            <w:color w:val="FFFFFF"/>
            <w:w w:val="105"/>
            <w:sz w:val="21"/>
            <w:szCs w:val="21"/>
          </w:rPr>
          <w:t>m</w:t>
        </w:r>
        <w:r>
          <w:rPr>
            <w:rFonts w:ascii="Arial" w:cs="Arial" w:eastAsia="Arial" w:hAnsi="Arial"/>
            <w:color w:val="FFFFFF"/>
            <w:w w:val="107"/>
            <w:sz w:val="21"/>
            <w:szCs w:val="21"/>
          </w:rPr>
          <w:t>ail</w:t>
        </w:r>
        <w:r>
          <w:rPr>
            <w:rFonts w:ascii="Arial" w:cs="Arial" w:eastAsia="Arial" w:hAnsi="Arial"/>
            <w:color w:val="FFFFFF"/>
            <w:spacing w:val="-5"/>
            <w:w w:val="82"/>
            <w:sz w:val="21"/>
            <w:szCs w:val="21"/>
          </w:rPr>
          <w:t>.</w:t>
        </w:r>
        <w:r>
          <w:rPr>
            <w:rFonts w:ascii="Arial" w:cs="Arial" w:eastAsia="Arial" w:hAnsi="Arial"/>
            <w:color w:val="FFFFFF"/>
            <w:spacing w:val="-2"/>
            <w:w w:val="99"/>
            <w:sz w:val="21"/>
            <w:szCs w:val="21"/>
          </w:rPr>
          <w:t>c</w:t>
        </w:r>
        <w:r>
          <w:rPr>
            <w:rFonts w:ascii="Arial" w:cs="Arial" w:eastAsia="Arial" w:hAnsi="Arial"/>
            <w:color w:val="FFFFFF"/>
            <w:spacing w:val="0"/>
            <w:w w:val="102"/>
            <w:sz w:val="21"/>
            <w:szCs w:val="21"/>
          </w:rPr>
          <w:t>o</w:t>
        </w:r>
        <w:r>
          <w:rPr>
            <w:rFonts w:ascii="Arial" w:cs="Arial" w:eastAsia="Arial" w:hAnsi="Arial"/>
            <w:color w:val="FFFFFF"/>
            <w:spacing w:val="0"/>
            <w:w w:val="105"/>
            <w:sz w:val="21"/>
            <w:szCs w:val="21"/>
          </w:rPr>
          <w:t>m</w:t>
        </w:r>
      </w:hyperlink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="140" w:lineRule="exact"/>
      </w:pPr>
      <w:r>
        <w:rPr>
          <w:sz w:val="14"/>
          <w:szCs w:val="14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ind w:left="468"/>
      </w:pPr>
      <w:hyperlink r:id="rId5">
        <w:r>
          <w:rPr>
            <w:rFonts w:ascii="Arial" w:cs="Arial" w:eastAsia="Arial" w:hAnsi="Arial"/>
            <w:color w:val="FFFFFF"/>
            <w:spacing w:val="0"/>
            <w:w w:val="100"/>
            <w:sz w:val="21"/>
            <w:szCs w:val="21"/>
          </w:rPr>
          <w:t>+</w:t>
        </w:r>
        <w:r>
          <w:rPr>
            <w:rFonts w:ascii="Arial" w:cs="Arial" w:eastAsia="Arial" w:hAnsi="Arial"/>
            <w:color w:val="FFFFFF"/>
            <w:spacing w:val="0"/>
            <w:w w:val="100"/>
            <w:sz w:val="21"/>
            <w:szCs w:val="21"/>
          </w:rPr>
          <w:t>225</w:t>
        </w:r>
        <w:r>
          <w:rPr>
            <w:rFonts w:ascii="Arial" w:cs="Arial" w:eastAsia="Arial" w:hAnsi="Arial"/>
            <w:color w:val="FFFFFF"/>
            <w:spacing w:val="24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FFFFFF"/>
            <w:spacing w:val="0"/>
            <w:w w:val="100"/>
            <w:sz w:val="21"/>
            <w:szCs w:val="21"/>
          </w:rPr>
          <w:t>05</w:t>
        </w:r>
        <w:r>
          <w:rPr>
            <w:rFonts w:ascii="Arial" w:cs="Arial" w:eastAsia="Arial" w:hAnsi="Arial"/>
            <w:color w:val="FFFFFF"/>
            <w:spacing w:val="13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FFFFFF"/>
            <w:spacing w:val="0"/>
            <w:w w:val="100"/>
            <w:sz w:val="21"/>
            <w:szCs w:val="21"/>
          </w:rPr>
          <w:t>66</w:t>
        </w:r>
        <w:r>
          <w:rPr>
            <w:rFonts w:ascii="Arial" w:cs="Arial" w:eastAsia="Arial" w:hAnsi="Arial"/>
            <w:color w:val="FFFFFF"/>
            <w:spacing w:val="13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FFFFFF"/>
            <w:spacing w:val="0"/>
            <w:w w:val="100"/>
            <w:sz w:val="21"/>
            <w:szCs w:val="21"/>
          </w:rPr>
          <w:t>30</w:t>
        </w:r>
        <w:r>
          <w:rPr>
            <w:rFonts w:ascii="Arial" w:cs="Arial" w:eastAsia="Arial" w:hAnsi="Arial"/>
            <w:color w:val="FFFFFF"/>
            <w:spacing w:val="13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FFFFFF"/>
            <w:spacing w:val="0"/>
            <w:w w:val="100"/>
            <w:sz w:val="21"/>
            <w:szCs w:val="21"/>
          </w:rPr>
          <w:t>23</w:t>
        </w:r>
        <w:r>
          <w:rPr>
            <w:rFonts w:ascii="Arial" w:cs="Arial" w:eastAsia="Arial" w:hAnsi="Arial"/>
            <w:color w:val="FFFFFF"/>
            <w:spacing w:val="13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FFFFFF"/>
            <w:spacing w:val="0"/>
            <w:w w:val="107"/>
            <w:sz w:val="21"/>
            <w:szCs w:val="21"/>
          </w:rPr>
          <w:t>81</w:t>
        </w:r>
      </w:hyperlink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="140" w:lineRule="exact"/>
      </w:pPr>
      <w:r>
        <w:rPr>
          <w:sz w:val="14"/>
          <w:szCs w:val="14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20" w:lineRule="exact"/>
        <w:ind w:left="468"/>
      </w:pPr>
      <w:r>
        <w:rPr>
          <w:rFonts w:ascii="Arial" w:cs="Arial" w:eastAsia="Arial" w:hAnsi="Arial"/>
          <w:color w:val="FFFFFF"/>
          <w:w w:val="110"/>
          <w:position w:val="-1"/>
          <w:sz w:val="21"/>
          <w:szCs w:val="21"/>
        </w:rPr>
        <w:t>A</w:t>
      </w:r>
      <w:r>
        <w:rPr>
          <w:rFonts w:ascii="Arial" w:cs="Arial" w:eastAsia="Arial" w:hAnsi="Arial"/>
          <w:color w:val="FFFFFF"/>
          <w:w w:val="102"/>
          <w:position w:val="-1"/>
          <w:sz w:val="21"/>
          <w:szCs w:val="21"/>
        </w:rPr>
        <w:t>B</w:t>
      </w:r>
      <w:r>
        <w:rPr>
          <w:rFonts w:ascii="Arial" w:cs="Arial" w:eastAsia="Arial" w:hAnsi="Arial"/>
          <w:color w:val="FFFFFF"/>
          <w:w w:val="93"/>
          <w:position w:val="-1"/>
          <w:sz w:val="21"/>
          <w:szCs w:val="21"/>
        </w:rPr>
        <w:t>I</w:t>
      </w:r>
      <w:r>
        <w:rPr>
          <w:rFonts w:ascii="Arial" w:cs="Arial" w:eastAsia="Arial" w:hAnsi="Arial"/>
          <w:color w:val="FFFFFF"/>
          <w:spacing w:val="-7"/>
          <w:w w:val="103"/>
          <w:position w:val="-1"/>
          <w:sz w:val="21"/>
          <w:szCs w:val="21"/>
        </w:rPr>
        <w:t>D</w:t>
      </w:r>
      <w:r>
        <w:rPr>
          <w:rFonts w:ascii="Arial" w:cs="Arial" w:eastAsia="Arial" w:hAnsi="Arial"/>
          <w:color w:val="FFFFFF"/>
          <w:spacing w:val="0"/>
          <w:w w:val="65"/>
          <w:position w:val="-1"/>
          <w:sz w:val="21"/>
          <w:szCs w:val="21"/>
        </w:rPr>
        <w:t>J</w:t>
      </w:r>
      <w:r>
        <w:rPr>
          <w:rFonts w:ascii="Arial" w:cs="Arial" w:eastAsia="Arial" w:hAnsi="Arial"/>
          <w:color w:val="FFFFFF"/>
          <w:spacing w:val="0"/>
          <w:w w:val="110"/>
          <w:position w:val="-1"/>
          <w:sz w:val="21"/>
          <w:szCs w:val="21"/>
        </w:rPr>
        <w:t>A</w:t>
      </w:r>
      <w:r>
        <w:rPr>
          <w:rFonts w:ascii="Arial" w:cs="Arial" w:eastAsia="Arial" w:hAnsi="Arial"/>
          <w:color w:val="FFFFFF"/>
          <w:spacing w:val="0"/>
          <w:w w:val="103"/>
          <w:position w:val="-1"/>
          <w:sz w:val="21"/>
          <w:szCs w:val="21"/>
        </w:rPr>
        <w:t>N</w:t>
      </w:r>
      <w:r>
        <w:rPr>
          <w:rFonts w:ascii="Arial" w:cs="Arial" w:eastAsia="Arial" w:hAnsi="Arial"/>
          <w:color w:val="FFFFFF"/>
          <w:spacing w:val="0"/>
          <w:w w:val="82"/>
          <w:position w:val="-1"/>
          <w:sz w:val="21"/>
          <w:szCs w:val="21"/>
        </w:rPr>
        <w:t>,</w:t>
      </w:r>
      <w:r>
        <w:rPr>
          <w:rFonts w:ascii="Arial" w:cs="Arial" w:eastAsia="Arial" w:hAnsi="Arial"/>
          <w:color w:val="FFFFFF"/>
          <w:spacing w:val="-3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FFFFFF"/>
          <w:spacing w:val="-4"/>
          <w:w w:val="94"/>
          <w:position w:val="-1"/>
          <w:sz w:val="21"/>
          <w:szCs w:val="21"/>
        </w:rPr>
        <w:t>C</w:t>
      </w:r>
      <w:r>
        <w:rPr>
          <w:rFonts w:ascii="Arial" w:cs="Arial" w:eastAsia="Arial" w:hAnsi="Arial"/>
          <w:color w:val="FFFFFF"/>
          <w:spacing w:val="-8"/>
          <w:w w:val="94"/>
          <w:position w:val="-1"/>
          <w:sz w:val="21"/>
          <w:szCs w:val="21"/>
        </w:rPr>
        <w:t>Ô</w:t>
      </w:r>
      <w:r>
        <w:rPr>
          <w:rFonts w:ascii="Arial" w:cs="Arial" w:eastAsia="Arial" w:hAnsi="Arial"/>
          <w:color w:val="FFFFFF"/>
          <w:spacing w:val="0"/>
          <w:w w:val="94"/>
          <w:position w:val="-1"/>
          <w:sz w:val="21"/>
          <w:szCs w:val="21"/>
        </w:rPr>
        <w:t>T</w:t>
      </w:r>
      <w:r>
        <w:rPr>
          <w:rFonts w:ascii="Arial" w:cs="Arial" w:eastAsia="Arial" w:hAnsi="Arial"/>
          <w:color w:val="FFFFFF"/>
          <w:spacing w:val="0"/>
          <w:w w:val="94"/>
          <w:position w:val="-1"/>
          <w:sz w:val="21"/>
          <w:szCs w:val="21"/>
        </w:rPr>
        <w:t>E</w:t>
      </w:r>
      <w:r>
        <w:rPr>
          <w:rFonts w:ascii="Arial" w:cs="Arial" w:eastAsia="Arial" w:hAnsi="Arial"/>
          <w:color w:val="FFFFFF"/>
          <w:spacing w:val="6"/>
          <w:w w:val="94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-1"/>
          <w:sz w:val="21"/>
          <w:szCs w:val="21"/>
        </w:rPr>
        <w:t>D</w:t>
      </w:r>
      <w:r>
        <w:rPr>
          <w:rFonts w:ascii="Arial" w:cs="Arial" w:eastAsia="Arial" w:hAnsi="Arial"/>
          <w:color w:val="FFFFFF"/>
          <w:spacing w:val="0"/>
          <w:w w:val="100"/>
          <w:position w:val="-1"/>
          <w:sz w:val="21"/>
          <w:szCs w:val="21"/>
        </w:rPr>
        <w:t>'</w:t>
      </w:r>
      <w:r>
        <w:rPr>
          <w:rFonts w:ascii="Arial" w:cs="Arial" w:eastAsia="Arial" w:hAnsi="Arial"/>
          <w:color w:val="FFFFFF"/>
          <w:spacing w:val="0"/>
          <w:w w:val="100"/>
          <w:position w:val="-1"/>
          <w:sz w:val="21"/>
          <w:szCs w:val="21"/>
        </w:rPr>
        <w:t>I</w:t>
      </w:r>
      <w:r>
        <w:rPr>
          <w:rFonts w:ascii="Arial" w:cs="Arial" w:eastAsia="Arial" w:hAnsi="Arial"/>
          <w:color w:val="FFFFFF"/>
          <w:spacing w:val="-3"/>
          <w:w w:val="100"/>
          <w:position w:val="-1"/>
          <w:sz w:val="21"/>
          <w:szCs w:val="21"/>
        </w:rPr>
        <w:t>V</w:t>
      </w:r>
      <w:r>
        <w:rPr>
          <w:rFonts w:ascii="Arial" w:cs="Arial" w:eastAsia="Arial" w:hAnsi="Arial"/>
          <w:color w:val="FFFFFF"/>
          <w:spacing w:val="0"/>
          <w:w w:val="100"/>
          <w:position w:val="-1"/>
          <w:sz w:val="21"/>
          <w:szCs w:val="21"/>
        </w:rPr>
        <w:t>O</w:t>
      </w:r>
      <w:r>
        <w:rPr>
          <w:rFonts w:ascii="Arial" w:cs="Arial" w:eastAsia="Arial" w:hAnsi="Arial"/>
          <w:color w:val="FFFFFF"/>
          <w:spacing w:val="0"/>
          <w:w w:val="100"/>
          <w:position w:val="-1"/>
          <w:sz w:val="21"/>
          <w:szCs w:val="21"/>
        </w:rPr>
        <w:t>I</w:t>
      </w:r>
      <w:r>
        <w:rPr>
          <w:rFonts w:ascii="Arial" w:cs="Arial" w:eastAsia="Arial" w:hAnsi="Arial"/>
          <w:color w:val="FFFFFF"/>
          <w:spacing w:val="0"/>
          <w:w w:val="100"/>
          <w:position w:val="-1"/>
          <w:sz w:val="21"/>
          <w:szCs w:val="21"/>
        </w:rPr>
        <w:t>R</w:t>
      </w:r>
      <w:r>
        <w:rPr>
          <w:rFonts w:ascii="Arial" w:cs="Arial" w:eastAsia="Arial" w:hAnsi="Arial"/>
          <w:color w:val="FFFFFF"/>
          <w:spacing w:val="0"/>
          <w:w w:val="100"/>
          <w:position w:val="-1"/>
          <w:sz w:val="21"/>
          <w:szCs w:val="21"/>
        </w:rPr>
        <w:t>E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10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  <w:sectPr>
          <w:type w:val="continuous"/>
          <w:pgSz w:h="16840" w:w="11900"/>
          <w:pgMar w:bottom="0" w:left="460" w:right="460" w:top="480"/>
        </w:sectPr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4" w:line="248" w:lineRule="auto"/>
        <w:ind w:left="107" w:right="83"/>
      </w:pPr>
      <w:r>
        <w:rPr>
          <w:rFonts w:ascii="Arial" w:cs="Arial" w:eastAsia="Arial" w:hAnsi="Arial"/>
          <w:spacing w:val="-1"/>
          <w:w w:val="105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dia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-2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3</w:t>
      </w:r>
      <w:r>
        <w:rPr>
          <w:rFonts w:ascii="Palatino Linotype" w:cs="Palatino Linotype" w:eastAsia="Palatino Linotype" w:hAnsi="Palatino Linotype"/>
          <w:spacing w:val="0"/>
          <w:w w:val="100"/>
          <w:sz w:val="21"/>
          <w:szCs w:val="21"/>
        </w:rPr>
        <w:t>ᵉ</w:t>
      </w:r>
      <w:r>
        <w:rPr>
          <w:rFonts w:ascii="Palatino Linotype" w:cs="Palatino Linotype" w:eastAsia="Palatino Linotype" w:hAnsi="Palatino Linotype"/>
          <w:spacing w:val="2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ée</w:t>
      </w:r>
      <w:r>
        <w:rPr>
          <w:rFonts w:ascii="Arial" w:cs="Arial" w:eastAsia="Arial" w:hAnsi="Arial"/>
          <w:spacing w:val="1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1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1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1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3"/>
          <w:w w:val="122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iq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2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2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d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é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pp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t</w:t>
      </w:r>
      <w:r>
        <w:rPr>
          <w:rFonts w:ascii="Arial" w:cs="Arial" w:eastAsia="Arial" w:hAnsi="Arial"/>
          <w:spacing w:val="4"/>
          <w:w w:val="103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20"/>
          <w:sz w:val="21"/>
          <w:szCs w:val="21"/>
        </w:rPr>
        <w:t>w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b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la</w:t>
      </w:r>
      <w:r>
        <w:rPr>
          <w:rFonts w:ascii="Arial" w:cs="Arial" w:eastAsia="Arial" w:hAnsi="Arial"/>
          <w:spacing w:val="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c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1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5"/>
          <w:w w:val="104"/>
          <w:sz w:val="21"/>
          <w:szCs w:val="21"/>
        </w:rPr>
        <w:t>r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a</w:t>
      </w:r>
      <w:r>
        <w:rPr>
          <w:rFonts w:ascii="Arial" w:cs="Arial" w:eastAsia="Arial" w:hAnsi="Arial"/>
          <w:spacing w:val="-2"/>
          <w:w w:val="104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9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ili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a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u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11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j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6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-3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1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-3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2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-1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5" w:line="253" w:lineRule="auto"/>
        <w:ind w:left="107" w:right="-36"/>
      </w:pP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pl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y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2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7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di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al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8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pl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è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1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3"/>
          <w:w w:val="107"/>
          <w:sz w:val="21"/>
          <w:szCs w:val="21"/>
        </w:rPr>
        <w:t>x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j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alli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lid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ibili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é</w:t>
      </w:r>
      <w:r>
        <w:rPr>
          <w:rFonts w:ascii="Arial" w:cs="Arial" w:eastAsia="Arial" w:hAnsi="Arial"/>
          <w:spacing w:val="1"/>
          <w:w w:val="103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à</w:t>
      </w:r>
      <w:r>
        <w:rPr>
          <w:rFonts w:ascii="Arial" w:cs="Arial" w:eastAsia="Arial" w:hAnsi="Arial"/>
          <w:spacing w:val="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é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ê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3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q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2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1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7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g</w:t>
      </w:r>
      <w:r>
        <w:rPr>
          <w:rFonts w:ascii="Arial" w:cs="Arial" w:eastAsia="Arial" w:hAnsi="Arial"/>
          <w:spacing w:val="-1"/>
          <w:w w:val="107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16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93"/>
          <w:sz w:val="21"/>
          <w:szCs w:val="21"/>
        </w:rPr>
        <w:t>I</w:t>
      </w:r>
      <w:r>
        <w:rPr>
          <w:rFonts w:ascii="Arial" w:cs="Arial" w:eastAsia="Arial" w:hAnsi="Arial"/>
          <w:spacing w:val="4"/>
          <w:w w:val="11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-5"/>
          <w:w w:val="122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j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app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4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apid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-2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1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22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hn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iq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s</w:t>
      </w:r>
      <w:r>
        <w:rPr>
          <w:rFonts w:ascii="Arial" w:cs="Arial" w:eastAsia="Arial" w:hAnsi="Arial"/>
          <w:spacing w:val="-3"/>
          <w:w w:val="103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1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q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ip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1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y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iq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5"/>
          <w:szCs w:val="25"/>
        </w:rPr>
        <w:jc w:val="center"/>
        <w:ind w:left="572" w:right="426"/>
      </w:pPr>
      <w:r>
        <w:rPr>
          <w:rFonts w:ascii="Arial" w:cs="Arial" w:eastAsia="Arial" w:hAnsi="Arial"/>
          <w:b/>
          <w:spacing w:val="6"/>
          <w:w w:val="95"/>
          <w:sz w:val="25"/>
          <w:szCs w:val="25"/>
        </w:rPr>
        <w:t>E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X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P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É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R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I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E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N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C</w:t>
      </w:r>
      <w:r>
        <w:rPr>
          <w:rFonts w:ascii="Arial" w:cs="Arial" w:eastAsia="Arial" w:hAnsi="Arial"/>
          <w:b/>
          <w:spacing w:val="0"/>
          <w:w w:val="95"/>
          <w:sz w:val="25"/>
          <w:szCs w:val="25"/>
        </w:rPr>
        <w:t>E</w:t>
      </w:r>
      <w:r>
        <w:rPr>
          <w:rFonts w:ascii="Arial" w:cs="Arial" w:eastAsia="Arial" w:hAnsi="Arial"/>
          <w:b/>
          <w:spacing w:val="20"/>
          <w:w w:val="95"/>
          <w:sz w:val="25"/>
          <w:szCs w:val="25"/>
        </w:rPr>
        <w:t> 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P</w:t>
      </w:r>
      <w:r>
        <w:rPr>
          <w:rFonts w:ascii="Arial" w:cs="Arial" w:eastAsia="Arial" w:hAnsi="Arial"/>
          <w:b/>
          <w:spacing w:val="6"/>
          <w:w w:val="97"/>
          <w:sz w:val="25"/>
          <w:szCs w:val="25"/>
        </w:rPr>
        <w:t>R</w:t>
      </w:r>
      <w:r>
        <w:rPr>
          <w:rFonts w:ascii="Arial" w:cs="Arial" w:eastAsia="Arial" w:hAnsi="Arial"/>
          <w:b/>
          <w:spacing w:val="7"/>
          <w:w w:val="101"/>
          <w:sz w:val="25"/>
          <w:szCs w:val="25"/>
        </w:rPr>
        <w:t>O</w:t>
      </w:r>
      <w:r>
        <w:rPr>
          <w:rFonts w:ascii="Arial" w:cs="Arial" w:eastAsia="Arial" w:hAnsi="Arial"/>
          <w:b/>
          <w:spacing w:val="7"/>
          <w:w w:val="93"/>
          <w:sz w:val="25"/>
          <w:szCs w:val="25"/>
        </w:rPr>
        <w:t>F</w:t>
      </w:r>
      <w:r>
        <w:rPr>
          <w:rFonts w:ascii="Arial" w:cs="Arial" w:eastAsia="Arial" w:hAnsi="Arial"/>
          <w:b/>
          <w:spacing w:val="5"/>
          <w:w w:val="89"/>
          <w:sz w:val="25"/>
          <w:szCs w:val="25"/>
        </w:rPr>
        <w:t>E</w:t>
      </w:r>
      <w:r>
        <w:rPr>
          <w:rFonts w:ascii="Arial" w:cs="Arial" w:eastAsia="Arial" w:hAnsi="Arial"/>
          <w:b/>
          <w:spacing w:val="7"/>
          <w:w w:val="96"/>
          <w:sz w:val="25"/>
          <w:szCs w:val="25"/>
        </w:rPr>
        <w:t>S</w:t>
      </w:r>
      <w:r>
        <w:rPr>
          <w:rFonts w:ascii="Arial" w:cs="Arial" w:eastAsia="Arial" w:hAnsi="Arial"/>
          <w:b/>
          <w:spacing w:val="7"/>
          <w:w w:val="96"/>
          <w:sz w:val="25"/>
          <w:szCs w:val="25"/>
        </w:rPr>
        <w:t>S</w:t>
      </w:r>
      <w:r>
        <w:rPr>
          <w:rFonts w:ascii="Arial" w:cs="Arial" w:eastAsia="Arial" w:hAnsi="Arial"/>
          <w:b/>
          <w:spacing w:val="7"/>
          <w:w w:val="102"/>
          <w:sz w:val="25"/>
          <w:szCs w:val="25"/>
        </w:rPr>
        <w:t>I</w:t>
      </w:r>
      <w:r>
        <w:rPr>
          <w:rFonts w:ascii="Arial" w:cs="Arial" w:eastAsia="Arial" w:hAnsi="Arial"/>
          <w:b/>
          <w:spacing w:val="7"/>
          <w:w w:val="101"/>
          <w:sz w:val="25"/>
          <w:szCs w:val="25"/>
        </w:rPr>
        <w:t>O</w:t>
      </w:r>
      <w:r>
        <w:rPr>
          <w:rFonts w:ascii="Arial" w:cs="Arial" w:eastAsia="Arial" w:hAnsi="Arial"/>
          <w:b/>
          <w:spacing w:val="7"/>
          <w:w w:val="104"/>
          <w:sz w:val="25"/>
          <w:szCs w:val="25"/>
        </w:rPr>
        <w:t>N</w:t>
      </w:r>
      <w:r>
        <w:rPr>
          <w:rFonts w:ascii="Arial" w:cs="Arial" w:eastAsia="Arial" w:hAnsi="Arial"/>
          <w:b/>
          <w:spacing w:val="7"/>
          <w:w w:val="104"/>
          <w:sz w:val="25"/>
          <w:szCs w:val="25"/>
        </w:rPr>
        <w:t>N</w:t>
      </w:r>
      <w:r>
        <w:rPr>
          <w:rFonts w:ascii="Arial" w:cs="Arial" w:eastAsia="Arial" w:hAnsi="Arial"/>
          <w:b/>
          <w:spacing w:val="7"/>
          <w:w w:val="89"/>
          <w:sz w:val="25"/>
          <w:szCs w:val="25"/>
        </w:rPr>
        <w:t>E</w:t>
      </w:r>
      <w:r>
        <w:rPr>
          <w:rFonts w:ascii="Arial" w:cs="Arial" w:eastAsia="Arial" w:hAnsi="Arial"/>
          <w:b/>
          <w:spacing w:val="7"/>
          <w:w w:val="91"/>
          <w:sz w:val="25"/>
          <w:szCs w:val="25"/>
        </w:rPr>
        <w:t>L</w:t>
      </w:r>
      <w:r>
        <w:rPr>
          <w:rFonts w:ascii="Arial" w:cs="Arial" w:eastAsia="Arial" w:hAnsi="Arial"/>
          <w:b/>
          <w:spacing w:val="7"/>
          <w:w w:val="91"/>
          <w:sz w:val="25"/>
          <w:szCs w:val="25"/>
        </w:rPr>
        <w:t>L</w:t>
      </w:r>
      <w:r>
        <w:rPr>
          <w:rFonts w:ascii="Arial" w:cs="Arial" w:eastAsia="Arial" w:hAnsi="Arial"/>
          <w:b/>
          <w:spacing w:val="0"/>
          <w:w w:val="89"/>
          <w:sz w:val="25"/>
          <w:szCs w:val="25"/>
        </w:rPr>
        <w:t>E</w:t>
      </w:r>
      <w:r>
        <w:rPr>
          <w:rFonts w:ascii="Arial" w:cs="Arial" w:eastAsia="Arial" w:hAnsi="Arial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ind w:left="107"/>
      </w:pP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é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v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en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'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-4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V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ne</w:t>
      </w:r>
      <w:r>
        <w:rPr>
          <w:rFonts w:ascii="Arial" w:cs="Arial" w:eastAsia="Arial" w:hAnsi="Arial"/>
          <w:b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-3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v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,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/>
        <w:ind w:left="107"/>
      </w:pP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y</w:t>
      </w:r>
      <w:r>
        <w:rPr>
          <w:rFonts w:ascii="Arial" w:cs="Arial" w:eastAsia="Arial" w:hAnsi="Arial"/>
          <w:i/>
          <w:spacing w:val="-7"/>
          <w:w w:val="100"/>
          <w:sz w:val="21"/>
          <w:szCs w:val="21"/>
        </w:rPr>
        <w:t>C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i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/</w:t>
      </w:r>
      <w:r>
        <w:rPr>
          <w:rFonts w:ascii="Arial" w:cs="Arial" w:eastAsia="Arial" w:hAnsi="Arial"/>
          <w:i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i/>
          <w:spacing w:val="-2"/>
          <w:w w:val="103"/>
          <w:sz w:val="21"/>
          <w:szCs w:val="21"/>
        </w:rPr>
        <w:t>P</w:t>
      </w:r>
      <w:r>
        <w:rPr>
          <w:rFonts w:ascii="Arial" w:cs="Arial" w:eastAsia="Arial" w:hAnsi="Arial"/>
          <w:i/>
          <w:spacing w:val="-1"/>
          <w:w w:val="103"/>
          <w:sz w:val="21"/>
          <w:szCs w:val="21"/>
        </w:rPr>
        <w:t>r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j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t</w:t>
      </w:r>
      <w:r>
        <w:rPr>
          <w:rFonts w:ascii="Arial" w:cs="Arial" w:eastAsia="Arial" w:hAnsi="Arial"/>
          <w:i/>
          <w:spacing w:val="-2"/>
          <w:w w:val="103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i/>
          <w:spacing w:val="0"/>
          <w:w w:val="116"/>
          <w:sz w:val="21"/>
          <w:szCs w:val="21"/>
        </w:rPr>
        <w:t>'</w:t>
      </w:r>
      <w:r>
        <w:rPr>
          <w:rFonts w:ascii="Arial" w:cs="Arial" w:eastAsia="Arial" w:hAnsi="Arial"/>
          <w:i/>
          <w:spacing w:val="-1"/>
          <w:w w:val="88"/>
          <w:sz w:val="21"/>
          <w:szCs w:val="21"/>
        </w:rPr>
        <w:t>É</w:t>
      </w:r>
      <w:r>
        <w:rPr>
          <w:rFonts w:ascii="Arial" w:cs="Arial" w:eastAsia="Arial" w:hAnsi="Arial"/>
          <w:i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i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i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 w:line="253" w:lineRule="auto"/>
        <w:ind w:left="296" w:right="70"/>
      </w:pPr>
      <w:r>
        <w:rPr>
          <w:rFonts w:ascii="Arial" w:cs="Arial" w:eastAsia="Arial" w:hAnsi="Arial"/>
          <w:spacing w:val="-7"/>
          <w:w w:val="104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-2"/>
          <w:w w:val="104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-18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g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27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2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-8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3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pl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3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t</w:t>
      </w:r>
      <w:r>
        <w:rPr>
          <w:rFonts w:ascii="Arial" w:cs="Arial" w:eastAsia="Arial" w:hAnsi="Arial"/>
          <w:spacing w:val="-10"/>
          <w:w w:val="108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ada</w:t>
      </w:r>
      <w:r>
        <w:rPr>
          <w:rFonts w:ascii="Arial" w:cs="Arial" w:eastAsia="Arial" w:hAnsi="Arial"/>
          <w:spacing w:val="-1"/>
          <w:w w:val="108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f</w:t>
      </w:r>
      <w:r>
        <w:rPr>
          <w:rFonts w:ascii="Arial" w:cs="Arial" w:eastAsia="Arial" w:hAnsi="Arial"/>
          <w:spacing w:val="15"/>
          <w:w w:val="108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5"/>
          <w:sz w:val="21"/>
          <w:szCs w:val="21"/>
        </w:rPr>
        <w:t>(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bil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abl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3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-3"/>
          <w:w w:val="103"/>
          <w:sz w:val="21"/>
          <w:szCs w:val="21"/>
        </w:rPr>
        <w:t>k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-2"/>
          <w:w w:val="107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95"/>
          <w:sz w:val="21"/>
          <w:szCs w:val="21"/>
        </w:rPr>
        <w:t>)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œ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b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1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iq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16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(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/</w:t>
      </w:r>
      <w:r>
        <w:rPr>
          <w:rFonts w:ascii="Arial" w:cs="Arial" w:eastAsia="Arial" w:hAnsi="Arial"/>
          <w:spacing w:val="-2"/>
          <w:w w:val="97"/>
          <w:sz w:val="21"/>
          <w:szCs w:val="21"/>
        </w:rPr>
        <w:t>U</w:t>
      </w:r>
      <w:r>
        <w:rPr>
          <w:rFonts w:ascii="Arial" w:cs="Arial" w:eastAsia="Arial" w:hAnsi="Arial"/>
          <w:spacing w:val="2"/>
          <w:w w:val="97"/>
          <w:sz w:val="21"/>
          <w:szCs w:val="21"/>
        </w:rPr>
        <w:t>X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)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,</w:t>
      </w:r>
      <w:r>
        <w:rPr>
          <w:rFonts w:ascii="Arial" w:cs="Arial" w:eastAsia="Arial" w:hAnsi="Arial"/>
          <w:spacing w:val="1"/>
          <w:w w:val="97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u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19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iq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-15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ip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la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n</w:t>
      </w:r>
      <w:r>
        <w:rPr>
          <w:rFonts w:ascii="Arial" w:cs="Arial" w:eastAsia="Arial" w:hAnsi="Arial"/>
          <w:spacing w:val="-2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1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1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16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5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-1"/>
          <w:w w:val="122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3" w:lineRule="auto"/>
        <w:ind w:left="296" w:right="121"/>
      </w:pPr>
      <w:r>
        <w:rPr>
          <w:rFonts w:ascii="Arial" w:cs="Arial" w:eastAsia="Arial" w:hAnsi="Arial"/>
          <w:spacing w:val="-12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spacing w:val="34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-3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8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abl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3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ia</w:t>
      </w:r>
      <w:r>
        <w:rPr>
          <w:rFonts w:ascii="Arial" w:cs="Arial" w:eastAsia="Arial" w:hAnsi="Arial"/>
          <w:spacing w:val="1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4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4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-5"/>
          <w:w w:val="107"/>
          <w:sz w:val="21"/>
          <w:szCs w:val="21"/>
        </w:rPr>
        <w:t>b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line="140" w:lineRule="exact"/>
      </w:pPr>
      <w:r>
        <w:rPr>
          <w:sz w:val="15"/>
          <w:szCs w:val="15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ind w:left="107"/>
      </w:pP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2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y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-7"/>
          <w:w w:val="100"/>
          <w:sz w:val="21"/>
          <w:szCs w:val="21"/>
        </w:rPr>
        <w:t>’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ou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il</w:t>
      </w:r>
      <w:r>
        <w:rPr>
          <w:rFonts w:ascii="Arial" w:cs="Arial" w:eastAsia="Arial" w:hAnsi="Arial"/>
          <w:b/>
          <w:spacing w:val="-1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c</w:t>
      </w:r>
      <w:r>
        <w:rPr>
          <w:rFonts w:ascii="Arial" w:cs="Arial" w:eastAsia="Arial" w:hAnsi="Arial"/>
          <w:b/>
          <w:spacing w:val="-13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1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2"/>
          <w:sz w:val="21"/>
          <w:szCs w:val="21"/>
        </w:rPr>
        <w:t>'</w:t>
      </w:r>
      <w:r>
        <w:rPr>
          <w:rFonts w:ascii="Arial" w:cs="Arial" w:eastAsia="Arial" w:hAnsi="Arial"/>
          <w:b/>
          <w:spacing w:val="0"/>
          <w:w w:val="94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1"/>
          <w:sz w:val="21"/>
          <w:szCs w:val="21"/>
        </w:rPr>
        <w:t>mpr</w:t>
      </w:r>
      <w:r>
        <w:rPr>
          <w:rFonts w:ascii="Arial" w:cs="Arial" w:eastAsia="Arial" w:hAnsi="Arial"/>
          <w:b/>
          <w:spacing w:val="0"/>
          <w:w w:val="94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1"/>
          <w:sz w:val="21"/>
          <w:szCs w:val="21"/>
        </w:rPr>
        <w:t>m</w:t>
      </w:r>
      <w:r>
        <w:rPr>
          <w:rFonts w:ascii="Arial" w:cs="Arial" w:eastAsia="Arial" w:hAnsi="Arial"/>
          <w:b/>
          <w:spacing w:val="0"/>
          <w:w w:val="111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98"/>
          <w:sz w:val="21"/>
          <w:szCs w:val="21"/>
        </w:rPr>
        <w:t>n</w:t>
      </w:r>
      <w:r>
        <w:rPr>
          <w:rFonts w:ascii="Arial" w:cs="Arial" w:eastAsia="Arial" w:hAnsi="Arial"/>
          <w:b/>
          <w:spacing w:val="-1"/>
          <w:w w:val="113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98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/>
        <w:ind w:left="107"/>
      </w:pPr>
      <w:r>
        <w:rPr>
          <w:rFonts w:ascii="Arial" w:cs="Arial" w:eastAsia="Arial" w:hAnsi="Arial"/>
          <w:b/>
          <w:spacing w:val="-4"/>
          <w:w w:val="100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-5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–</w:t>
      </w:r>
      <w:r>
        <w:rPr>
          <w:rFonts w:ascii="Arial" w:cs="Arial" w:eastAsia="Arial" w:hAnsi="Arial"/>
          <w:b/>
          <w:spacing w:val="-13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-3"/>
          <w:w w:val="100"/>
          <w:sz w:val="21"/>
          <w:szCs w:val="21"/>
        </w:rPr>
        <w:t>k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-13"/>
          <w:w w:val="118"/>
          <w:sz w:val="21"/>
          <w:szCs w:val="21"/>
        </w:rPr>
        <w:t>W</w:t>
      </w:r>
      <w:r>
        <w:rPr>
          <w:rFonts w:ascii="Arial" w:cs="Arial" w:eastAsia="Arial" w:hAnsi="Arial"/>
          <w:b/>
          <w:spacing w:val="4"/>
          <w:w w:val="103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89"/>
          <w:sz w:val="21"/>
          <w:szCs w:val="21"/>
        </w:rPr>
        <w:t>,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/>
        <w:ind w:left="107"/>
      </w:pP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D</w:t>
      </w:r>
      <w:r>
        <w:rPr>
          <w:rFonts w:ascii="Arial" w:cs="Arial" w:eastAsia="Arial" w:hAnsi="Arial"/>
          <w:i/>
          <w:spacing w:val="-1"/>
          <w:w w:val="103"/>
          <w:sz w:val="21"/>
          <w:szCs w:val="21"/>
        </w:rPr>
        <w:t>é</w:t>
      </w:r>
      <w:r>
        <w:rPr>
          <w:rFonts w:ascii="Arial" w:cs="Arial" w:eastAsia="Arial" w:hAnsi="Arial"/>
          <w:i/>
          <w:spacing w:val="-1"/>
          <w:w w:val="103"/>
          <w:sz w:val="21"/>
          <w:szCs w:val="21"/>
        </w:rPr>
        <w:t>v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l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pp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m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n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t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a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ss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i</w:t>
      </w:r>
      <w:r>
        <w:rPr>
          <w:rFonts w:ascii="Arial" w:cs="Arial" w:eastAsia="Arial" w:hAnsi="Arial"/>
          <w:i/>
          <w:spacing w:val="-1"/>
          <w:w w:val="103"/>
          <w:sz w:val="21"/>
          <w:szCs w:val="21"/>
        </w:rPr>
        <w:t>s</w:t>
      </w:r>
      <w:r>
        <w:rPr>
          <w:rFonts w:ascii="Arial" w:cs="Arial" w:eastAsia="Arial" w:hAnsi="Arial"/>
          <w:i/>
          <w:spacing w:val="-1"/>
          <w:w w:val="103"/>
          <w:sz w:val="21"/>
          <w:szCs w:val="21"/>
        </w:rPr>
        <w:t>t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é</w:t>
      </w:r>
      <w:r>
        <w:rPr>
          <w:rFonts w:ascii="Arial" w:cs="Arial" w:eastAsia="Arial" w:hAnsi="Arial"/>
          <w:i/>
          <w:spacing w:val="-4"/>
          <w:w w:val="103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pa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i/>
          <w:spacing w:val="20"/>
          <w:w w:val="100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i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 w:line="253" w:lineRule="auto"/>
        <w:ind w:left="296" w:right="5"/>
      </w:pPr>
      <w:r>
        <w:rPr>
          <w:rFonts w:ascii="Arial" w:cs="Arial" w:eastAsia="Arial" w:hAnsi="Arial"/>
          <w:spacing w:val="-7"/>
          <w:w w:val="102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n</w:t>
      </w:r>
      <w:r>
        <w:rPr>
          <w:rFonts w:ascii="Arial" w:cs="Arial" w:eastAsia="Arial" w:hAnsi="Arial"/>
          <w:spacing w:val="-2"/>
          <w:w w:val="102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2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n</w:t>
      </w:r>
      <w:r>
        <w:rPr>
          <w:rFonts w:ascii="Arial" w:cs="Arial" w:eastAsia="Arial" w:hAnsi="Arial"/>
          <w:spacing w:val="4"/>
          <w:w w:val="102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’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1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o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o</w:t>
      </w:r>
      <w:r>
        <w:rPr>
          <w:rFonts w:ascii="Arial" w:cs="Arial" w:eastAsia="Arial" w:hAnsi="Arial"/>
          <w:spacing w:val="1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y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11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f</w:t>
      </w:r>
      <w:r>
        <w:rPr>
          <w:rFonts w:ascii="Arial" w:cs="Arial" w:eastAsia="Arial" w:hAnsi="Arial"/>
          <w:spacing w:val="20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-3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20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2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è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1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’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1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1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4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-8"/>
          <w:w w:val="100"/>
          <w:sz w:val="21"/>
          <w:szCs w:val="21"/>
        </w:rPr>
        <w:t>’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2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2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d</w:t>
      </w:r>
      <w:r>
        <w:rPr>
          <w:rFonts w:ascii="Arial" w:cs="Arial" w:eastAsia="Arial" w:hAnsi="Arial"/>
          <w:spacing w:val="-8"/>
          <w:w w:val="105"/>
          <w:sz w:val="21"/>
          <w:szCs w:val="21"/>
        </w:rPr>
        <w:t>’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o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b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1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dia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-5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44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u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s</w:t>
      </w:r>
      <w:r>
        <w:rPr>
          <w:rFonts w:ascii="Arial" w:cs="Arial" w:eastAsia="Arial" w:hAnsi="Arial"/>
          <w:spacing w:val="-6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id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-5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3" w:lineRule="auto"/>
        <w:ind w:left="296" w:right="-28"/>
      </w:pPr>
      <w:r>
        <w:rPr>
          <w:rFonts w:ascii="Arial" w:cs="Arial" w:eastAsia="Arial" w:hAnsi="Arial"/>
          <w:spacing w:val="-2"/>
          <w:w w:val="102"/>
          <w:sz w:val="21"/>
          <w:szCs w:val="21"/>
        </w:rPr>
        <w:t>É</w:t>
      </w:r>
      <w:r>
        <w:rPr>
          <w:rFonts w:ascii="Arial" w:cs="Arial" w:eastAsia="Arial" w:hAnsi="Arial"/>
          <w:spacing w:val="-1"/>
          <w:w w:val="102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n</w:t>
      </w:r>
      <w:r>
        <w:rPr>
          <w:rFonts w:ascii="Arial" w:cs="Arial" w:eastAsia="Arial" w:hAnsi="Arial"/>
          <w:spacing w:val="4"/>
          <w:w w:val="102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’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1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r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1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y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20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-3"/>
          <w:w w:val="104"/>
          <w:sz w:val="21"/>
          <w:szCs w:val="21"/>
        </w:rPr>
        <w:t>k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p</w:t>
      </w:r>
      <w:r>
        <w:rPr>
          <w:rFonts w:ascii="Arial" w:cs="Arial" w:eastAsia="Arial" w:hAnsi="Arial"/>
          <w:spacing w:val="-7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(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P</w:t>
      </w:r>
      <w:r>
        <w:rPr>
          <w:rFonts w:ascii="Arial" w:cs="Arial" w:eastAsia="Arial" w:hAnsi="Arial"/>
          <w:spacing w:val="2"/>
          <w:w w:val="104"/>
          <w:sz w:val="21"/>
          <w:szCs w:val="21"/>
        </w:rPr>
        <w:t>y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-7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/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k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4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95"/>
          <w:sz w:val="21"/>
          <w:szCs w:val="21"/>
        </w:rPr>
        <w:t>)</w:t>
      </w:r>
      <w:r>
        <w:rPr>
          <w:rFonts w:ascii="Arial" w:cs="Arial" w:eastAsia="Arial" w:hAnsi="Arial"/>
          <w:spacing w:val="0"/>
          <w:w w:val="95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3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-2"/>
          <w:w w:val="96"/>
          <w:sz w:val="21"/>
          <w:szCs w:val="21"/>
        </w:rPr>
        <w:t>P</w:t>
      </w:r>
      <w:r>
        <w:rPr>
          <w:rFonts w:ascii="Arial" w:cs="Arial" w:eastAsia="Arial" w:hAnsi="Arial"/>
          <w:b/>
          <w:spacing w:val="-2"/>
          <w:w w:val="96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g</w:t>
      </w:r>
      <w:r>
        <w:rPr>
          <w:rFonts w:ascii="Arial" w:cs="Arial" w:eastAsia="Arial" w:hAnsi="Arial"/>
          <w:b/>
          <w:spacing w:val="-2"/>
          <w:w w:val="96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ss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i</w:t>
      </w:r>
      <w:r>
        <w:rPr>
          <w:rFonts w:ascii="Arial" w:cs="Arial" w:eastAsia="Arial" w:hAnsi="Arial"/>
          <w:b/>
          <w:spacing w:val="-2"/>
          <w:w w:val="96"/>
          <w:sz w:val="21"/>
          <w:szCs w:val="21"/>
        </w:rPr>
        <w:t>v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e</w:t>
      </w:r>
      <w:r>
        <w:rPr>
          <w:rFonts w:ascii="Arial" w:cs="Arial" w:eastAsia="Arial" w:hAnsi="Arial"/>
          <w:b/>
          <w:spacing w:val="13"/>
          <w:w w:val="96"/>
          <w:sz w:val="21"/>
          <w:szCs w:val="21"/>
        </w:rPr>
        <w:t> </w:t>
      </w:r>
      <w:r>
        <w:rPr>
          <w:rFonts w:ascii="Arial" w:cs="Arial" w:eastAsia="Arial" w:hAnsi="Arial"/>
          <w:b/>
          <w:spacing w:val="-13"/>
          <w:w w:val="100"/>
          <w:sz w:val="21"/>
          <w:szCs w:val="21"/>
        </w:rPr>
        <w:t>W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b</w:t>
      </w:r>
      <w:r>
        <w:rPr>
          <w:rFonts w:ascii="Arial" w:cs="Arial" w:eastAsia="Arial" w:hAnsi="Arial"/>
          <w:b/>
          <w:spacing w:val="34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pp</w:t>
      </w:r>
      <w:r>
        <w:rPr>
          <w:rFonts w:ascii="Arial" w:cs="Arial" w:eastAsia="Arial" w:hAnsi="Arial"/>
          <w:b/>
          <w:spacing w:val="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(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-13"/>
          <w:w w:val="100"/>
          <w:sz w:val="21"/>
          <w:szCs w:val="21"/>
        </w:rPr>
        <w:t>W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)</w:t>
      </w:r>
      <w:r>
        <w:rPr>
          <w:rFonts w:ascii="Arial" w:cs="Arial" w:eastAsia="Arial" w:hAnsi="Arial"/>
          <w:b/>
          <w:spacing w:val="4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94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98"/>
          <w:sz w:val="21"/>
          <w:szCs w:val="21"/>
        </w:rPr>
        <w:t>n</w:t>
      </w:r>
      <w:r>
        <w:rPr>
          <w:rFonts w:ascii="Arial" w:cs="Arial" w:eastAsia="Arial" w:hAnsi="Arial"/>
          <w:b/>
          <w:spacing w:val="-1"/>
          <w:w w:val="90"/>
          <w:sz w:val="21"/>
          <w:szCs w:val="21"/>
        </w:rPr>
        <w:t>s</w:t>
      </w:r>
      <w:r>
        <w:rPr>
          <w:rFonts w:ascii="Arial" w:cs="Arial" w:eastAsia="Arial" w:hAnsi="Arial"/>
          <w:b/>
          <w:spacing w:val="0"/>
          <w:w w:val="113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11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94"/>
          <w:sz w:val="21"/>
          <w:szCs w:val="21"/>
        </w:rPr>
        <w:t>ll</w:t>
      </w:r>
      <w:r>
        <w:rPr>
          <w:rFonts w:ascii="Arial" w:cs="Arial" w:eastAsia="Arial" w:hAnsi="Arial"/>
          <w:b/>
          <w:spacing w:val="0"/>
          <w:w w:val="111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1"/>
          <w:sz w:val="21"/>
          <w:szCs w:val="21"/>
        </w:rPr>
        <w:t>b</w:t>
      </w:r>
      <w:r>
        <w:rPr>
          <w:rFonts w:ascii="Arial" w:cs="Arial" w:eastAsia="Arial" w:hAnsi="Arial"/>
          <w:b/>
          <w:spacing w:val="0"/>
          <w:w w:val="94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98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98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ili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b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-1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h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-1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li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g</w:t>
      </w:r>
      <w:r>
        <w:rPr>
          <w:rFonts w:ascii="Arial" w:cs="Arial" w:eastAsia="Arial" w:hAnsi="Arial"/>
          <w:b/>
          <w:spacing w:val="0"/>
          <w:w w:val="96"/>
          <w:sz w:val="21"/>
          <w:szCs w:val="21"/>
        </w:rPr>
        <w:t>ne</w:t>
      </w:r>
      <w:r>
        <w:rPr>
          <w:rFonts w:ascii="Arial" w:cs="Arial" w:eastAsia="Arial" w:hAnsi="Arial"/>
          <w:spacing w:val="0"/>
          <w:w w:val="96"/>
          <w:sz w:val="21"/>
          <w:szCs w:val="21"/>
        </w:rPr>
        <w:t>,</w:t>
      </w:r>
      <w:r>
        <w:rPr>
          <w:rFonts w:ascii="Arial" w:cs="Arial" w:eastAsia="Arial" w:hAnsi="Arial"/>
          <w:spacing w:val="0"/>
          <w:w w:val="96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4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œ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al</w:t>
      </w:r>
      <w:r>
        <w:rPr>
          <w:rFonts w:ascii="Arial" w:cs="Arial" w:eastAsia="Arial" w:hAnsi="Arial"/>
          <w:spacing w:val="1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6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2"/>
          <w:w w:val="117"/>
          <w:sz w:val="21"/>
          <w:szCs w:val="21"/>
        </w:rPr>
        <w:t>W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-3"/>
          <w:w w:val="103"/>
          <w:sz w:val="21"/>
          <w:szCs w:val="21"/>
        </w:rPr>
        <w:t>k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3" w:lineRule="auto"/>
        <w:ind w:left="296" w:right="168"/>
      </w:pPr>
      <w:r>
        <w:rPr>
          <w:rFonts w:ascii="Arial" w:cs="Arial" w:eastAsia="Arial" w:hAnsi="Arial"/>
          <w:spacing w:val="0"/>
          <w:w w:val="106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ili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’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1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1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pp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5"/>
          <w:w w:val="104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9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d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é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pp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t</w:t>
      </w:r>
      <w:r>
        <w:rPr>
          <w:rFonts w:ascii="Arial" w:cs="Arial" w:eastAsia="Arial" w:hAnsi="Arial"/>
          <w:spacing w:val="4"/>
          <w:w w:val="103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1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24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apid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-2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102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n</w:t>
      </w:r>
      <w:r>
        <w:rPr>
          <w:rFonts w:ascii="Arial" w:cs="Arial" w:eastAsia="Arial" w:hAnsi="Arial"/>
          <w:spacing w:val="-2"/>
          <w:w w:val="102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2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s</w:t>
      </w:r>
      <w:r>
        <w:rPr>
          <w:rFonts w:ascii="Arial" w:cs="Arial" w:eastAsia="Arial" w:hAnsi="Arial"/>
          <w:spacing w:val="4"/>
          <w:w w:val="102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x</w:t>
      </w:r>
      <w:r>
        <w:rPr>
          <w:rFonts w:ascii="Arial" w:cs="Arial" w:eastAsia="Arial" w:hAnsi="Arial"/>
          <w:spacing w:val="16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spacing w:val="-12"/>
          <w:w w:val="100"/>
          <w:sz w:val="21"/>
          <w:szCs w:val="21"/>
        </w:rPr>
        <w:t>W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4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la</w:t>
      </w:r>
      <w:r>
        <w:rPr>
          <w:rFonts w:ascii="Arial" w:cs="Arial" w:eastAsia="Arial" w:hAnsi="Arial"/>
          <w:spacing w:val="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ali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ind w:left="107"/>
      </w:pPr>
      <w:r>
        <w:rPr>
          <w:rFonts w:ascii="Arial" w:cs="Arial" w:eastAsia="Arial" w:hAnsi="Arial"/>
          <w:b/>
          <w:spacing w:val="-7"/>
          <w:w w:val="97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n</w:t>
      </w:r>
      <w:r>
        <w:rPr>
          <w:rFonts w:ascii="Arial" w:cs="Arial" w:eastAsia="Arial" w:hAnsi="Arial"/>
          <w:b/>
          <w:spacing w:val="-2"/>
          <w:w w:val="97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b/>
          <w:spacing w:val="-1"/>
          <w:w w:val="97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n</w:t>
      </w:r>
      <w:r>
        <w:rPr>
          <w:rFonts w:ascii="Arial" w:cs="Arial" w:eastAsia="Arial" w:hAnsi="Arial"/>
          <w:b/>
          <w:spacing w:val="7"/>
          <w:w w:val="97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en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-5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6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-3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-5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nne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,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 w:line="220" w:lineRule="exact"/>
        <w:ind w:left="107"/>
      </w:pPr>
      <w:r>
        <w:rPr>
          <w:rFonts w:ascii="Arial" w:cs="Arial" w:eastAsia="Arial" w:hAnsi="Arial"/>
          <w:i/>
          <w:spacing w:val="-2"/>
          <w:w w:val="103"/>
          <w:position w:val="-1"/>
          <w:sz w:val="21"/>
          <w:szCs w:val="21"/>
        </w:rPr>
        <w:t>P</w:t>
      </w:r>
      <w:r>
        <w:rPr>
          <w:rFonts w:ascii="Arial" w:cs="Arial" w:eastAsia="Arial" w:hAnsi="Arial"/>
          <w:i/>
          <w:spacing w:val="-1"/>
          <w:w w:val="103"/>
          <w:position w:val="-1"/>
          <w:sz w:val="21"/>
          <w:szCs w:val="21"/>
        </w:rPr>
        <w:t>r</w:t>
      </w:r>
      <w:r>
        <w:rPr>
          <w:rFonts w:ascii="Arial" w:cs="Arial" w:eastAsia="Arial" w:hAnsi="Arial"/>
          <w:i/>
          <w:spacing w:val="0"/>
          <w:w w:val="103"/>
          <w:position w:val="-1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3"/>
          <w:position w:val="-1"/>
          <w:sz w:val="21"/>
          <w:szCs w:val="21"/>
        </w:rPr>
        <w:t>j</w:t>
      </w:r>
      <w:r>
        <w:rPr>
          <w:rFonts w:ascii="Arial" w:cs="Arial" w:eastAsia="Arial" w:hAnsi="Arial"/>
          <w:i/>
          <w:spacing w:val="0"/>
          <w:w w:val="103"/>
          <w:position w:val="-1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3"/>
          <w:position w:val="-1"/>
          <w:sz w:val="21"/>
          <w:szCs w:val="21"/>
        </w:rPr>
        <w:t>t</w:t>
      </w:r>
      <w:r>
        <w:rPr>
          <w:rFonts w:ascii="Arial" w:cs="Arial" w:eastAsia="Arial" w:hAnsi="Arial"/>
          <w:i/>
          <w:spacing w:val="-2"/>
          <w:w w:val="103"/>
          <w:position w:val="-1"/>
          <w:sz w:val="21"/>
          <w:szCs w:val="21"/>
        </w:rPr>
        <w:t> </w:t>
      </w:r>
      <w:r>
        <w:rPr>
          <w:rFonts w:ascii="Arial" w:cs="Arial" w:eastAsia="Arial" w:hAnsi="Arial"/>
          <w:i/>
          <w:spacing w:val="-5"/>
          <w:w w:val="97"/>
          <w:position w:val="-1"/>
          <w:sz w:val="21"/>
          <w:szCs w:val="21"/>
        </w:rPr>
        <w:t>P</w:t>
      </w:r>
      <w:r>
        <w:rPr>
          <w:rFonts w:ascii="Arial" w:cs="Arial" w:eastAsia="Arial" w:hAnsi="Arial"/>
          <w:i/>
          <w:spacing w:val="0"/>
          <w:w w:val="97"/>
          <w:position w:val="-1"/>
          <w:sz w:val="21"/>
          <w:szCs w:val="21"/>
        </w:rPr>
        <w:t>e</w:t>
      </w:r>
      <w:r>
        <w:rPr>
          <w:rFonts w:ascii="Arial" w:cs="Arial" w:eastAsia="Arial" w:hAnsi="Arial"/>
          <w:i/>
          <w:spacing w:val="-1"/>
          <w:w w:val="109"/>
          <w:position w:val="-1"/>
          <w:sz w:val="21"/>
          <w:szCs w:val="21"/>
        </w:rPr>
        <w:t>r</w:t>
      </w:r>
      <w:r>
        <w:rPr>
          <w:rFonts w:ascii="Arial" w:cs="Arial" w:eastAsia="Arial" w:hAnsi="Arial"/>
          <w:i/>
          <w:spacing w:val="0"/>
          <w:w w:val="99"/>
          <w:position w:val="-1"/>
          <w:sz w:val="21"/>
          <w:szCs w:val="21"/>
        </w:rPr>
        <w:t>s</w:t>
      </w:r>
      <w:r>
        <w:rPr>
          <w:rFonts w:ascii="Arial" w:cs="Arial" w:eastAsia="Arial" w:hAnsi="Arial"/>
          <w:i/>
          <w:spacing w:val="0"/>
          <w:w w:val="102"/>
          <w:position w:val="-1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5"/>
          <w:position w:val="-1"/>
          <w:sz w:val="21"/>
          <w:szCs w:val="21"/>
        </w:rPr>
        <w:t>nn</w:t>
      </w:r>
      <w:r>
        <w:rPr>
          <w:rFonts w:ascii="Arial" w:cs="Arial" w:eastAsia="Arial" w:hAnsi="Arial"/>
          <w:i/>
          <w:spacing w:val="0"/>
          <w:w w:val="97"/>
          <w:position w:val="-1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7"/>
          <w:position w:val="-1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5"/>
          <w:szCs w:val="25"/>
        </w:rPr>
        <w:jc w:val="center"/>
        <w:spacing w:before="83"/>
        <w:ind w:left="1677" w:right="1785"/>
      </w:pPr>
      <w:r>
        <w:br w:type="column"/>
      </w:r>
      <w:r>
        <w:rPr>
          <w:rFonts w:ascii="Arial" w:cs="Arial" w:eastAsia="Arial" w:hAnsi="Arial"/>
          <w:b/>
          <w:spacing w:val="4"/>
          <w:w w:val="93"/>
          <w:sz w:val="25"/>
          <w:szCs w:val="25"/>
        </w:rPr>
        <w:t>F</w:t>
      </w:r>
      <w:r>
        <w:rPr>
          <w:rFonts w:ascii="Arial" w:cs="Arial" w:eastAsia="Arial" w:hAnsi="Arial"/>
          <w:b/>
          <w:spacing w:val="7"/>
          <w:w w:val="101"/>
          <w:sz w:val="25"/>
          <w:szCs w:val="25"/>
        </w:rPr>
        <w:t>O</w:t>
      </w:r>
      <w:r>
        <w:rPr>
          <w:rFonts w:ascii="Arial" w:cs="Arial" w:eastAsia="Arial" w:hAnsi="Arial"/>
          <w:b/>
          <w:spacing w:val="7"/>
          <w:w w:val="97"/>
          <w:sz w:val="25"/>
          <w:szCs w:val="25"/>
        </w:rPr>
        <w:t>R</w:t>
      </w:r>
      <w:r>
        <w:rPr>
          <w:rFonts w:ascii="Arial" w:cs="Arial" w:eastAsia="Arial" w:hAnsi="Arial"/>
          <w:b/>
          <w:spacing w:val="7"/>
          <w:w w:val="104"/>
          <w:sz w:val="25"/>
          <w:szCs w:val="25"/>
        </w:rPr>
        <w:t>M</w:t>
      </w:r>
      <w:r>
        <w:rPr>
          <w:rFonts w:ascii="Arial" w:cs="Arial" w:eastAsia="Arial" w:hAnsi="Arial"/>
          <w:b/>
          <w:spacing w:val="-12"/>
          <w:w w:val="103"/>
          <w:sz w:val="25"/>
          <w:szCs w:val="25"/>
        </w:rPr>
        <w:t>A</w:t>
      </w:r>
      <w:r>
        <w:rPr>
          <w:rFonts w:ascii="Arial" w:cs="Arial" w:eastAsia="Arial" w:hAnsi="Arial"/>
          <w:b/>
          <w:spacing w:val="7"/>
          <w:w w:val="101"/>
          <w:sz w:val="25"/>
          <w:szCs w:val="25"/>
        </w:rPr>
        <w:t>T</w:t>
      </w:r>
      <w:r>
        <w:rPr>
          <w:rFonts w:ascii="Arial" w:cs="Arial" w:eastAsia="Arial" w:hAnsi="Arial"/>
          <w:b/>
          <w:spacing w:val="7"/>
          <w:w w:val="102"/>
          <w:sz w:val="25"/>
          <w:szCs w:val="25"/>
        </w:rPr>
        <w:t>I</w:t>
      </w:r>
      <w:r>
        <w:rPr>
          <w:rFonts w:ascii="Arial" w:cs="Arial" w:eastAsia="Arial" w:hAnsi="Arial"/>
          <w:b/>
          <w:spacing w:val="7"/>
          <w:w w:val="101"/>
          <w:sz w:val="25"/>
          <w:szCs w:val="25"/>
        </w:rPr>
        <w:t>O</w:t>
      </w:r>
      <w:r>
        <w:rPr>
          <w:rFonts w:ascii="Arial" w:cs="Arial" w:eastAsia="Arial" w:hAnsi="Arial"/>
          <w:b/>
          <w:spacing w:val="7"/>
          <w:w w:val="104"/>
          <w:sz w:val="25"/>
          <w:szCs w:val="25"/>
        </w:rPr>
        <w:t>N</w:t>
      </w:r>
      <w:r>
        <w:rPr>
          <w:rFonts w:ascii="Arial" w:cs="Arial" w:eastAsia="Arial" w:hAnsi="Arial"/>
          <w:b/>
          <w:spacing w:val="0"/>
          <w:w w:val="96"/>
          <w:sz w:val="25"/>
          <w:szCs w:val="25"/>
        </w:rPr>
        <w:t>S</w:t>
      </w:r>
      <w:r>
        <w:rPr>
          <w:rFonts w:ascii="Arial" w:cs="Arial" w:eastAsia="Arial" w:hAnsi="Arial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3" w:lineRule="auto"/>
        <w:ind w:right="143"/>
      </w:pP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i</w:t>
      </w:r>
      <w:r>
        <w:rPr>
          <w:rFonts w:ascii="Arial" w:cs="Arial" w:eastAsia="Arial" w:hAnsi="Arial"/>
          <w:b/>
          <w:spacing w:val="-2"/>
          <w:w w:val="95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en</w:t>
      </w:r>
      <w:r>
        <w:rPr>
          <w:rFonts w:ascii="Arial" w:cs="Arial" w:eastAsia="Arial" w:hAnsi="Arial"/>
          <w:b/>
          <w:spacing w:val="-2"/>
          <w:w w:val="95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e</w:t>
      </w:r>
      <w:r>
        <w:rPr>
          <w:rFonts w:ascii="Arial" w:cs="Arial" w:eastAsia="Arial" w:hAnsi="Arial"/>
          <w:b/>
          <w:spacing w:val="-4"/>
          <w:w w:val="95"/>
          <w:sz w:val="21"/>
          <w:szCs w:val="21"/>
        </w:rPr>
        <w:t> </w:t>
      </w:r>
      <w:r>
        <w:rPr>
          <w:rFonts w:ascii="Arial" w:cs="Arial" w:eastAsia="Arial" w:hAnsi="Arial"/>
          <w:b/>
          <w:spacing w:val="-2"/>
          <w:w w:val="95"/>
          <w:sz w:val="21"/>
          <w:szCs w:val="21"/>
        </w:rPr>
        <w:t>P</w:t>
      </w:r>
      <w:r>
        <w:rPr>
          <w:rFonts w:ascii="Arial" w:cs="Arial" w:eastAsia="Arial" w:hAnsi="Arial"/>
          <w:b/>
          <w:spacing w:val="-2"/>
          <w:w w:val="95"/>
          <w:sz w:val="21"/>
          <w:szCs w:val="21"/>
        </w:rPr>
        <w:t>r</w:t>
      </w:r>
      <w:r>
        <w:rPr>
          <w:rFonts w:ascii="Arial" w:cs="Arial" w:eastAsia="Arial" w:hAnsi="Arial"/>
          <w:b/>
          <w:spacing w:val="-1"/>
          <w:w w:val="95"/>
          <w:sz w:val="21"/>
          <w:szCs w:val="21"/>
        </w:rPr>
        <w:t>o</w:t>
      </w:r>
      <w:r>
        <w:rPr>
          <w:rFonts w:ascii="Arial" w:cs="Arial" w:eastAsia="Arial" w:hAnsi="Arial"/>
          <w:b/>
          <w:spacing w:val="-3"/>
          <w:w w:val="95"/>
          <w:sz w:val="21"/>
          <w:szCs w:val="21"/>
        </w:rPr>
        <w:t>f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ss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nne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ll</w:t>
      </w:r>
      <w:r>
        <w:rPr>
          <w:rFonts w:ascii="Arial" w:cs="Arial" w:eastAsia="Arial" w:hAnsi="Arial"/>
          <w:b/>
          <w:spacing w:val="0"/>
          <w:w w:val="95"/>
          <w:sz w:val="21"/>
          <w:szCs w:val="21"/>
        </w:rPr>
        <w:t>e</w:t>
      </w:r>
      <w:r>
        <w:rPr>
          <w:rFonts w:ascii="Arial" w:cs="Arial" w:eastAsia="Arial" w:hAnsi="Arial"/>
          <w:b/>
          <w:spacing w:val="35"/>
          <w:w w:val="95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31"/>
          <w:sz w:val="21"/>
          <w:szCs w:val="21"/>
        </w:rPr>
        <w:t>-</w:t>
      </w:r>
      <w:r>
        <w:rPr>
          <w:rFonts w:ascii="Arial" w:cs="Arial" w:eastAsia="Arial" w:hAnsi="Arial"/>
          <w:b/>
          <w:spacing w:val="-19"/>
          <w:w w:val="131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-3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rm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q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1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v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'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li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,</w:t>
      </w:r>
      <w:r>
        <w:rPr>
          <w:rFonts w:ascii="Arial" w:cs="Arial" w:eastAsia="Arial" w:hAnsi="Arial"/>
          <w:b/>
          <w:spacing w:val="5"/>
          <w:w w:val="100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94"/>
          <w:sz w:val="21"/>
          <w:szCs w:val="21"/>
        </w:rPr>
        <w:t>I</w:t>
      </w:r>
      <w:r>
        <w:rPr>
          <w:rFonts w:ascii="Arial" w:cs="Arial" w:eastAsia="Arial" w:hAnsi="Arial"/>
          <w:i/>
          <w:spacing w:val="-3"/>
          <w:w w:val="94"/>
          <w:sz w:val="21"/>
          <w:szCs w:val="21"/>
        </w:rPr>
        <w:t>S</w:t>
      </w:r>
      <w:r>
        <w:rPr>
          <w:rFonts w:ascii="Arial" w:cs="Arial" w:eastAsia="Arial" w:hAnsi="Arial"/>
          <w:i/>
          <w:spacing w:val="-8"/>
          <w:w w:val="94"/>
          <w:sz w:val="21"/>
          <w:szCs w:val="21"/>
        </w:rPr>
        <w:t>T</w:t>
      </w:r>
      <w:r>
        <w:rPr>
          <w:rFonts w:ascii="Arial" w:cs="Arial" w:eastAsia="Arial" w:hAnsi="Arial"/>
          <w:i/>
          <w:spacing w:val="0"/>
          <w:w w:val="94"/>
          <w:sz w:val="21"/>
          <w:szCs w:val="21"/>
        </w:rPr>
        <w:t>C</w:t>
      </w:r>
      <w:r>
        <w:rPr>
          <w:rFonts w:ascii="Arial" w:cs="Arial" w:eastAsia="Arial" w:hAnsi="Arial"/>
          <w:i/>
          <w:spacing w:val="0"/>
          <w:w w:val="94"/>
          <w:sz w:val="21"/>
          <w:szCs w:val="21"/>
        </w:rPr>
        <w:t>I</w:t>
      </w:r>
      <w:r>
        <w:rPr>
          <w:rFonts w:ascii="Arial" w:cs="Arial" w:eastAsia="Arial" w:hAnsi="Arial"/>
          <w:i/>
          <w:spacing w:val="4"/>
          <w:w w:val="94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107"/>
          <w:sz w:val="21"/>
          <w:szCs w:val="21"/>
        </w:rPr>
        <w:t>pla</w:t>
      </w:r>
      <w:r>
        <w:rPr>
          <w:rFonts w:ascii="Arial" w:cs="Arial" w:eastAsia="Arial" w:hAnsi="Arial"/>
          <w:i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i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5"/>
      </w:pPr>
      <w:r>
        <w:rPr>
          <w:rFonts w:ascii="Arial" w:cs="Arial" w:eastAsia="Arial" w:hAnsi="Arial"/>
          <w:spacing w:val="0"/>
          <w:w w:val="100"/>
          <w:sz w:val="21"/>
          <w:szCs w:val="21"/>
        </w:rPr>
        <w:t>2023</w:t>
      </w:r>
      <w:r>
        <w:rPr>
          <w:rFonts w:ascii="Arial" w:cs="Arial" w:eastAsia="Arial" w:hAnsi="Arial"/>
          <w:spacing w:val="3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–</w:t>
      </w:r>
      <w:r>
        <w:rPr>
          <w:rFonts w:ascii="Arial" w:cs="Arial" w:eastAsia="Arial" w:hAnsi="Arial"/>
          <w:spacing w:val="-1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2026</w:t>
      </w:r>
      <w:r>
        <w:rPr>
          <w:rFonts w:ascii="Arial" w:cs="Arial" w:eastAsia="Arial" w:hAnsi="Arial"/>
          <w:spacing w:val="3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|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7"/>
          <w:w w:val="94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spacing w:val="-4"/>
          <w:w w:val="106"/>
          <w:sz w:val="21"/>
          <w:szCs w:val="21"/>
        </w:rPr>
        <w:t>y</w:t>
      </w:r>
      <w:r>
        <w:rPr>
          <w:rFonts w:ascii="Arial" w:cs="Arial" w:eastAsia="Arial" w:hAnsi="Arial"/>
          <w:spacing w:val="-4"/>
          <w:w w:val="128"/>
          <w:sz w:val="21"/>
          <w:szCs w:val="21"/>
        </w:rPr>
        <w:t>-</w:t>
      </w:r>
      <w:r>
        <w:rPr>
          <w:rFonts w:ascii="Arial" w:cs="Arial" w:eastAsia="Arial" w:hAnsi="Arial"/>
          <w:spacing w:val="0"/>
          <w:w w:val="11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g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43"/>
      </w:pPr>
      <w:r>
        <w:rPr>
          <w:rFonts w:ascii="Arial" w:cs="Arial" w:eastAsia="Arial" w:hAnsi="Arial"/>
          <w:spacing w:val="-1"/>
          <w:w w:val="104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ll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3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1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1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y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="160" w:lineRule="exact"/>
      </w:pPr>
      <w:r>
        <w:rPr>
          <w:sz w:val="16"/>
          <w:szCs w:val="16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</w:pP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B</w:t>
      </w:r>
      <w:r>
        <w:rPr>
          <w:rFonts w:ascii="Arial" w:cs="Arial" w:eastAsia="Arial" w:hAnsi="Arial"/>
          <w:b/>
          <w:spacing w:val="-3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C</w:t>
      </w:r>
      <w:r>
        <w:rPr>
          <w:rFonts w:ascii="Arial" w:cs="Arial" w:eastAsia="Arial" w:hAnsi="Arial"/>
          <w:b/>
          <w:spacing w:val="-1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-8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,</w:t>
      </w:r>
      <w:r>
        <w:rPr>
          <w:rFonts w:ascii="Arial" w:cs="Arial" w:eastAsia="Arial" w:hAnsi="Arial"/>
          <w:b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i/>
          <w:spacing w:val="-9"/>
          <w:w w:val="100"/>
          <w:sz w:val="21"/>
          <w:szCs w:val="21"/>
        </w:rPr>
        <w:t>L</w:t>
      </w:r>
      <w:r>
        <w:rPr>
          <w:rFonts w:ascii="Arial" w:cs="Arial" w:eastAsia="Arial" w:hAnsi="Arial"/>
          <w:i/>
          <w:spacing w:val="-1"/>
          <w:w w:val="100"/>
          <w:sz w:val="21"/>
          <w:szCs w:val="21"/>
        </w:rPr>
        <w:t>y</w:t>
      </w:r>
      <w:r>
        <w:rPr>
          <w:rFonts w:ascii="Arial" w:cs="Arial" w:eastAsia="Arial" w:hAnsi="Arial"/>
          <w:i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ée</w:t>
      </w:r>
      <w:r>
        <w:rPr>
          <w:rFonts w:ascii="Arial" w:cs="Arial" w:eastAsia="Arial" w:hAnsi="Arial"/>
          <w:i/>
          <w:spacing w:val="-7"/>
          <w:w w:val="100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S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c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i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n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t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i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f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iq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 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i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i/>
          <w:spacing w:val="-16"/>
          <w:w w:val="91"/>
          <w:sz w:val="21"/>
          <w:szCs w:val="21"/>
        </w:rPr>
        <w:t>Y</w:t>
      </w:r>
      <w:r>
        <w:rPr>
          <w:rFonts w:ascii="Arial" w:cs="Arial" w:eastAsia="Arial" w:hAnsi="Arial"/>
          <w:i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i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i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i/>
          <w:spacing w:val="0"/>
          <w:w w:val="99"/>
          <w:sz w:val="21"/>
          <w:szCs w:val="21"/>
        </w:rPr>
        <w:t>ss</w:t>
      </w:r>
      <w:r>
        <w:rPr>
          <w:rFonts w:ascii="Arial" w:cs="Arial" w:eastAsia="Arial" w:hAnsi="Arial"/>
          <w:i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3"/>
          <w:sz w:val="21"/>
          <w:szCs w:val="21"/>
        </w:rPr>
        <w:t>uk</w:t>
      </w:r>
      <w:r>
        <w:rPr>
          <w:rFonts w:ascii="Arial" w:cs="Arial" w:eastAsia="Arial" w:hAnsi="Arial"/>
          <w:i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i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43"/>
      </w:pPr>
      <w:r>
        <w:rPr>
          <w:rFonts w:ascii="Arial" w:cs="Arial" w:eastAsia="Arial" w:hAnsi="Arial"/>
          <w:spacing w:val="0"/>
          <w:w w:val="107"/>
          <w:sz w:val="21"/>
          <w:szCs w:val="21"/>
        </w:rPr>
        <w:t>2023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28"/>
      </w:pPr>
      <w:r>
        <w:rPr>
          <w:rFonts w:ascii="Arial" w:cs="Arial" w:eastAsia="Arial" w:hAnsi="Arial"/>
          <w:spacing w:val="0"/>
          <w:w w:val="104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1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ss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8"/>
          <w:w w:val="103"/>
          <w:sz w:val="21"/>
          <w:szCs w:val="21"/>
        </w:rPr>
        <w:t>z</w:t>
      </w:r>
      <w:r>
        <w:rPr>
          <w:rFonts w:ascii="Arial" w:cs="Arial" w:eastAsia="Arial" w:hAnsi="Arial"/>
          <w:spacing w:val="0"/>
          <w:w w:val="128"/>
          <w:sz w:val="21"/>
          <w:szCs w:val="21"/>
        </w:rPr>
        <w:t>-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bi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="160" w:lineRule="exact"/>
      </w:pPr>
      <w:r>
        <w:rPr>
          <w:sz w:val="16"/>
          <w:szCs w:val="16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</w:pPr>
      <w:r>
        <w:rPr>
          <w:rFonts w:ascii="Arial" w:cs="Arial" w:eastAsia="Arial" w:hAnsi="Arial"/>
          <w:b/>
          <w:spacing w:val="-7"/>
          <w:w w:val="100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6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b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v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en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-2"/>
          <w:w w:val="93"/>
          <w:sz w:val="21"/>
          <w:szCs w:val="21"/>
        </w:rPr>
        <w:t>F</w:t>
      </w:r>
      <w:r>
        <w:rPr>
          <w:rFonts w:ascii="Arial" w:cs="Arial" w:eastAsia="Arial" w:hAnsi="Arial"/>
          <w:b/>
          <w:spacing w:val="-2"/>
          <w:w w:val="101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8"/>
          <w:sz w:val="21"/>
          <w:szCs w:val="21"/>
        </w:rPr>
        <w:t>n</w:t>
      </w:r>
      <w:r>
        <w:rPr>
          <w:rFonts w:ascii="Arial" w:cs="Arial" w:eastAsia="Arial" w:hAnsi="Arial"/>
          <w:b/>
          <w:spacing w:val="-1"/>
          <w:w w:val="113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31"/>
          <w:sz w:val="21"/>
          <w:szCs w:val="21"/>
        </w:rPr>
        <w:t>-</w:t>
      </w:r>
      <w:r>
        <w:rPr>
          <w:rFonts w:ascii="Arial" w:cs="Arial" w:eastAsia="Arial" w:hAnsi="Arial"/>
          <w:b/>
          <w:spacing w:val="0"/>
          <w:w w:val="89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98"/>
          <w:sz w:val="21"/>
          <w:szCs w:val="21"/>
        </w:rPr>
        <w:t>n</w:t>
      </w:r>
      <w:r>
        <w:rPr>
          <w:rFonts w:ascii="Arial" w:cs="Arial" w:eastAsia="Arial" w:hAnsi="Arial"/>
          <w:b/>
          <w:spacing w:val="0"/>
          <w:w w:val="101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89"/>
          <w:sz w:val="21"/>
          <w:szCs w:val="21"/>
        </w:rPr>
        <w:t>,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/>
      </w:pP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i/>
          <w:spacing w:val="-9"/>
          <w:w w:val="100"/>
          <w:sz w:val="21"/>
          <w:szCs w:val="21"/>
        </w:rPr>
        <w:t>Y</w:t>
      </w:r>
      <w:r>
        <w:rPr>
          <w:rFonts w:ascii="Arial" w:cs="Arial" w:eastAsia="Arial" w:hAnsi="Arial"/>
          <w:i/>
          <w:spacing w:val="-4"/>
          <w:w w:val="100"/>
          <w:sz w:val="21"/>
          <w:szCs w:val="21"/>
        </w:rPr>
        <w:t>C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i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43" w:line="268" w:lineRule="auto"/>
        <w:ind w:right="404"/>
      </w:pPr>
      <w:r>
        <w:rPr>
          <w:rFonts w:ascii="Arial" w:cs="Arial" w:eastAsia="Arial" w:hAnsi="Arial"/>
          <w:spacing w:val="0"/>
          <w:w w:val="100"/>
          <w:sz w:val="21"/>
          <w:szCs w:val="21"/>
        </w:rPr>
        <w:t>06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/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2025</w:t>
      </w:r>
      <w:r>
        <w:rPr>
          <w:rFonts w:ascii="Arial" w:cs="Arial" w:eastAsia="Arial" w:hAnsi="Arial"/>
          <w:spacing w:val="4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–</w:t>
      </w:r>
      <w:r>
        <w:rPr>
          <w:rFonts w:ascii="Arial" w:cs="Arial" w:eastAsia="Arial" w:hAnsi="Arial"/>
          <w:spacing w:val="-1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09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/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2025</w:t>
      </w:r>
      <w:r>
        <w:rPr>
          <w:rFonts w:ascii="Arial" w:cs="Arial" w:eastAsia="Arial" w:hAnsi="Arial"/>
          <w:spacing w:val="4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|</w:t>
      </w:r>
      <w:r>
        <w:rPr>
          <w:rFonts w:ascii="Arial" w:cs="Arial" w:eastAsia="Arial" w:hAnsi="Arial"/>
          <w:spacing w:val="-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1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5"/>
          <w:w w:val="97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al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ai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 </w:t>
      </w:r>
      <w:r>
        <w:rPr>
          <w:rFonts w:ascii="Arial" w:cs="Arial" w:eastAsia="Arial" w:hAnsi="Arial"/>
          <w:b/>
          <w:spacing w:val="-7"/>
          <w:w w:val="97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mp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b/>
          <w:spacing w:val="-1"/>
          <w:w w:val="97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en</w:t>
      </w:r>
      <w:r>
        <w:rPr>
          <w:rFonts w:ascii="Arial" w:cs="Arial" w:eastAsia="Arial" w:hAnsi="Arial"/>
          <w:b/>
          <w:spacing w:val="-2"/>
          <w:w w:val="97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s</w:t>
      </w:r>
      <w:r>
        <w:rPr>
          <w:rFonts w:ascii="Arial" w:cs="Arial" w:eastAsia="Arial" w:hAnsi="Arial"/>
          <w:b/>
          <w:spacing w:val="8"/>
          <w:w w:val="97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d</w:t>
      </w:r>
      <w:r>
        <w:rPr>
          <w:rFonts w:ascii="Arial" w:cs="Arial" w:eastAsia="Arial" w:hAnsi="Arial"/>
          <w:b/>
          <w:spacing w:val="-2"/>
          <w:w w:val="97"/>
          <w:sz w:val="21"/>
          <w:szCs w:val="21"/>
        </w:rPr>
        <w:t>é</w:t>
      </w:r>
      <w:r>
        <w:rPr>
          <w:rFonts w:ascii="Arial" w:cs="Arial" w:eastAsia="Arial" w:hAnsi="Arial"/>
          <w:b/>
          <w:spacing w:val="-2"/>
          <w:w w:val="97"/>
          <w:sz w:val="21"/>
          <w:szCs w:val="21"/>
        </w:rPr>
        <w:t>v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pp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ée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s</w:t>
      </w:r>
      <w:r>
        <w:rPr>
          <w:rFonts w:ascii="Arial" w:cs="Arial" w:eastAsia="Arial" w:hAnsi="Arial"/>
          <w:b/>
          <w:spacing w:val="11"/>
          <w:w w:val="97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74"/>
          <w:sz w:val="21"/>
          <w:szCs w:val="21"/>
        </w:rPr>
        <w:t>:</w:t>
      </w:r>
      <w:r>
        <w:rPr>
          <w:rFonts w:ascii="Arial" w:cs="Arial" w:eastAsia="Arial" w:hAnsi="Arial"/>
          <w:b/>
          <w:spacing w:val="12"/>
          <w:w w:val="7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-4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n</w:t>
      </w:r>
      <w:r>
        <w:rPr>
          <w:rFonts w:ascii="Arial" w:cs="Arial" w:eastAsia="Arial" w:hAnsi="Arial"/>
          <w:spacing w:val="5"/>
          <w:w w:val="103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bl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è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9"/>
          <w:sz w:val="21"/>
          <w:szCs w:val="21"/>
        </w:rPr>
        <w:t>t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a</w:t>
      </w:r>
      <w:r>
        <w:rPr>
          <w:rFonts w:ascii="Arial" w:cs="Arial" w:eastAsia="Arial" w:hAnsi="Arial"/>
          <w:spacing w:val="-2"/>
          <w:w w:val="109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9"/>
          <w:sz w:val="21"/>
          <w:szCs w:val="21"/>
        </w:rPr>
        <w:t>ail</w:t>
      </w:r>
      <w:r>
        <w:rPr>
          <w:rFonts w:ascii="Arial" w:cs="Arial" w:eastAsia="Arial" w:hAnsi="Arial"/>
          <w:spacing w:val="-8"/>
          <w:w w:val="109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7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il</w:t>
      </w:r>
      <w:r>
        <w:rPr>
          <w:rFonts w:ascii="Arial" w:cs="Arial" w:eastAsia="Arial" w:hAnsi="Arial"/>
          <w:spacing w:val="-3"/>
          <w:w w:val="10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4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-5"/>
          <w:w w:val="107"/>
          <w:sz w:val="21"/>
          <w:szCs w:val="21"/>
        </w:rPr>
        <w:t>b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13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5"/>
          <w:szCs w:val="25"/>
        </w:rPr>
        <w:jc w:val="center"/>
        <w:ind w:left="1576" w:right="1684"/>
      </w:pPr>
      <w:r>
        <w:rPr>
          <w:rFonts w:ascii="Arial" w:cs="Arial" w:eastAsia="Arial" w:hAnsi="Arial"/>
          <w:b/>
          <w:spacing w:val="2"/>
          <w:w w:val="94"/>
          <w:sz w:val="25"/>
          <w:szCs w:val="25"/>
        </w:rPr>
        <w:t>C</w:t>
      </w:r>
      <w:r>
        <w:rPr>
          <w:rFonts w:ascii="Arial" w:cs="Arial" w:eastAsia="Arial" w:hAnsi="Arial"/>
          <w:b/>
          <w:spacing w:val="7"/>
          <w:w w:val="101"/>
          <w:sz w:val="25"/>
          <w:szCs w:val="25"/>
        </w:rPr>
        <w:t>O</w:t>
      </w:r>
      <w:r>
        <w:rPr>
          <w:rFonts w:ascii="Arial" w:cs="Arial" w:eastAsia="Arial" w:hAnsi="Arial"/>
          <w:b/>
          <w:spacing w:val="7"/>
          <w:w w:val="104"/>
          <w:sz w:val="25"/>
          <w:szCs w:val="25"/>
        </w:rPr>
        <w:t>M</w:t>
      </w:r>
      <w:r>
        <w:rPr>
          <w:rFonts w:ascii="Arial" w:cs="Arial" w:eastAsia="Arial" w:hAnsi="Arial"/>
          <w:b/>
          <w:spacing w:val="7"/>
          <w:w w:val="100"/>
          <w:sz w:val="25"/>
          <w:szCs w:val="25"/>
        </w:rPr>
        <w:t>P</w:t>
      </w:r>
      <w:r>
        <w:rPr>
          <w:rFonts w:ascii="Arial" w:cs="Arial" w:eastAsia="Arial" w:hAnsi="Arial"/>
          <w:b/>
          <w:spacing w:val="6"/>
          <w:w w:val="89"/>
          <w:sz w:val="25"/>
          <w:szCs w:val="25"/>
        </w:rPr>
        <w:t>É</w:t>
      </w:r>
      <w:r>
        <w:rPr>
          <w:rFonts w:ascii="Arial" w:cs="Arial" w:eastAsia="Arial" w:hAnsi="Arial"/>
          <w:b/>
          <w:spacing w:val="7"/>
          <w:w w:val="101"/>
          <w:sz w:val="25"/>
          <w:szCs w:val="25"/>
        </w:rPr>
        <w:t>T</w:t>
      </w:r>
      <w:r>
        <w:rPr>
          <w:rFonts w:ascii="Arial" w:cs="Arial" w:eastAsia="Arial" w:hAnsi="Arial"/>
          <w:b/>
          <w:spacing w:val="7"/>
          <w:w w:val="89"/>
          <w:sz w:val="25"/>
          <w:szCs w:val="25"/>
        </w:rPr>
        <w:t>E</w:t>
      </w:r>
      <w:r>
        <w:rPr>
          <w:rFonts w:ascii="Arial" w:cs="Arial" w:eastAsia="Arial" w:hAnsi="Arial"/>
          <w:b/>
          <w:spacing w:val="7"/>
          <w:w w:val="104"/>
          <w:sz w:val="25"/>
          <w:szCs w:val="25"/>
        </w:rPr>
        <w:t>N</w:t>
      </w:r>
      <w:r>
        <w:rPr>
          <w:rFonts w:ascii="Arial" w:cs="Arial" w:eastAsia="Arial" w:hAnsi="Arial"/>
          <w:b/>
          <w:spacing w:val="7"/>
          <w:w w:val="94"/>
          <w:sz w:val="25"/>
          <w:szCs w:val="25"/>
        </w:rPr>
        <w:t>C</w:t>
      </w:r>
      <w:r>
        <w:rPr>
          <w:rFonts w:ascii="Arial" w:cs="Arial" w:eastAsia="Arial" w:hAnsi="Arial"/>
          <w:b/>
          <w:spacing w:val="5"/>
          <w:w w:val="89"/>
          <w:sz w:val="25"/>
          <w:szCs w:val="25"/>
        </w:rPr>
        <w:t>E</w:t>
      </w:r>
      <w:r>
        <w:rPr>
          <w:rFonts w:ascii="Arial" w:cs="Arial" w:eastAsia="Arial" w:hAnsi="Arial"/>
          <w:b/>
          <w:spacing w:val="0"/>
          <w:w w:val="96"/>
          <w:sz w:val="25"/>
          <w:szCs w:val="25"/>
        </w:rPr>
        <w:t>S</w:t>
      </w:r>
      <w:r>
        <w:rPr>
          <w:rFonts w:ascii="Arial" w:cs="Arial" w:eastAsia="Arial" w:hAnsi="Arial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3" w:lineRule="auto"/>
        <w:ind w:hanging="189" w:left="189" w:right="2426"/>
      </w:pP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mm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2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—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b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M</w:t>
      </w:r>
      <w:r>
        <w:rPr>
          <w:rFonts w:ascii="Arial" w:cs="Arial" w:eastAsia="Arial" w:hAnsi="Arial"/>
          <w:spacing w:val="9"/>
          <w:w w:val="97"/>
          <w:sz w:val="21"/>
          <w:szCs w:val="21"/>
        </w:rPr>
        <w:t>L</w:t>
      </w:r>
      <w:r>
        <w:rPr>
          <w:rFonts w:ascii="Arial" w:cs="Arial" w:eastAsia="Arial" w:hAnsi="Arial"/>
          <w:spacing w:val="-2"/>
          <w:w w:val="97"/>
          <w:sz w:val="21"/>
          <w:szCs w:val="21"/>
        </w:rPr>
        <w:t>/</w:t>
      </w:r>
      <w:r>
        <w:rPr>
          <w:rFonts w:ascii="Arial" w:cs="Arial" w:eastAsia="Arial" w:hAnsi="Arial"/>
          <w:spacing w:val="-3"/>
          <w:w w:val="97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S</w:t>
      </w:r>
      <w:r>
        <w:rPr>
          <w:rFonts w:ascii="Arial" w:cs="Arial" w:eastAsia="Arial" w:hAnsi="Arial"/>
          <w:spacing w:val="-2"/>
          <w:w w:val="97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,</w:t>
      </w:r>
      <w:r>
        <w:rPr>
          <w:rFonts w:ascii="Arial" w:cs="Arial" w:eastAsia="Arial" w:hAnsi="Arial"/>
          <w:spacing w:val="6"/>
          <w:w w:val="9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Bo</w:t>
      </w:r>
      <w:r>
        <w:rPr>
          <w:rFonts w:ascii="Arial" w:cs="Arial" w:eastAsia="Arial" w:hAnsi="Arial"/>
          <w:spacing w:val="-1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ap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65"/>
          <w:sz w:val="21"/>
          <w:szCs w:val="21"/>
        </w:rPr>
        <w:t>J</w:t>
      </w:r>
      <w:r>
        <w:rPr>
          <w:rFonts w:ascii="Arial" w:cs="Arial" w:eastAsia="Arial" w:hAnsi="Arial"/>
          <w:spacing w:val="-1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-2"/>
          <w:w w:val="106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93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7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3" w:lineRule="auto"/>
        <w:ind w:left="189" w:right="4284"/>
      </w:pPr>
      <w:r>
        <w:rPr>
          <w:rFonts w:ascii="Arial" w:cs="Arial" w:eastAsia="Arial" w:hAnsi="Arial"/>
          <w:spacing w:val="-2"/>
          <w:w w:val="9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3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2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j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y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Q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P</w:t>
      </w:r>
      <w:r>
        <w:rPr>
          <w:rFonts w:ascii="Arial" w:cs="Arial" w:eastAsia="Arial" w:hAnsi="Arial"/>
          <w:spacing w:val="2"/>
          <w:w w:val="106"/>
          <w:sz w:val="21"/>
          <w:szCs w:val="21"/>
        </w:rPr>
        <w:t>y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before="10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3" w:lineRule="auto"/>
        <w:ind w:hanging="189" w:left="189" w:right="3419"/>
      </w:pP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-1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—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b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 </w:t>
      </w:r>
      <w:r>
        <w:rPr>
          <w:rFonts w:ascii="Arial" w:cs="Arial" w:eastAsia="Arial" w:hAnsi="Arial"/>
          <w:spacing w:val="-12"/>
          <w:w w:val="104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4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1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-2"/>
          <w:w w:val="103"/>
          <w:sz w:val="21"/>
          <w:szCs w:val="21"/>
        </w:rPr>
        <w:t>/</w:t>
      </w:r>
      <w:r>
        <w:rPr>
          <w:rFonts w:ascii="Arial" w:cs="Arial" w:eastAsia="Arial" w:hAnsi="Arial"/>
          <w:spacing w:val="0"/>
          <w:w w:val="94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b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ind w:left="189"/>
      </w:pPr>
      <w:r>
        <w:rPr>
          <w:rFonts w:ascii="Arial" w:cs="Arial" w:eastAsia="Arial" w:hAnsi="Arial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/</w:t>
      </w:r>
      <w:r>
        <w:rPr>
          <w:rFonts w:ascii="Arial" w:cs="Arial" w:eastAsia="Arial" w:hAnsi="Arial"/>
          <w:spacing w:val="0"/>
          <w:w w:val="92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/>
        <w:ind w:left="189"/>
      </w:pPr>
      <w:r>
        <w:rPr>
          <w:rFonts w:ascii="Arial" w:cs="Arial" w:eastAsia="Arial" w:hAnsi="Arial"/>
          <w:spacing w:val="-12"/>
          <w:w w:val="104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</w:pPr>
      <w:r>
        <w:rPr>
          <w:rFonts w:ascii="Arial" w:cs="Arial" w:eastAsia="Arial" w:hAnsi="Arial"/>
          <w:b/>
          <w:spacing w:val="-3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ou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nne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 w:line="253" w:lineRule="auto"/>
        <w:ind w:right="163"/>
      </w:pP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pp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ss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-4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apid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1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102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16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ia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-4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O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8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,</w:t>
      </w:r>
      <w:r>
        <w:rPr>
          <w:rFonts w:ascii="Arial" w:cs="Arial" w:eastAsia="Arial" w:hAnsi="Arial"/>
          <w:spacing w:val="-3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102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q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ip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8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&amp;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mm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5"/>
          <w:szCs w:val="25"/>
        </w:rPr>
        <w:jc w:val="center"/>
        <w:ind w:left="1928" w:right="2037"/>
        <w:sectPr>
          <w:type w:val="continuous"/>
          <w:pgSz w:h="16840" w:w="11900"/>
          <w:pgMar w:bottom="0" w:left="460" w:right="460" w:top="480"/>
          <w:cols w:equalWidth="off" w:num="2">
            <w:col w:space="467" w:w="5236"/>
            <w:col w:w="5277"/>
          </w:cols>
        </w:sectPr>
      </w:pPr>
      <w:r>
        <w:rPr>
          <w:rFonts w:ascii="Arial" w:cs="Arial" w:eastAsia="Arial" w:hAnsi="Arial"/>
          <w:b/>
          <w:spacing w:val="4"/>
          <w:w w:val="91"/>
          <w:sz w:val="25"/>
          <w:szCs w:val="25"/>
        </w:rPr>
        <w:t>L</w:t>
      </w:r>
      <w:r>
        <w:rPr>
          <w:rFonts w:ascii="Arial" w:cs="Arial" w:eastAsia="Arial" w:hAnsi="Arial"/>
          <w:b/>
          <w:spacing w:val="7"/>
          <w:w w:val="103"/>
          <w:sz w:val="25"/>
          <w:szCs w:val="25"/>
        </w:rPr>
        <w:t>A</w:t>
      </w:r>
      <w:r>
        <w:rPr>
          <w:rFonts w:ascii="Arial" w:cs="Arial" w:eastAsia="Arial" w:hAnsi="Arial"/>
          <w:b/>
          <w:spacing w:val="7"/>
          <w:w w:val="104"/>
          <w:sz w:val="25"/>
          <w:szCs w:val="25"/>
        </w:rPr>
        <w:t>N</w:t>
      </w:r>
      <w:r>
        <w:rPr>
          <w:rFonts w:ascii="Arial" w:cs="Arial" w:eastAsia="Arial" w:hAnsi="Arial"/>
          <w:b/>
          <w:spacing w:val="7"/>
          <w:w w:val="95"/>
          <w:sz w:val="25"/>
          <w:szCs w:val="25"/>
        </w:rPr>
        <w:t>G</w:t>
      </w:r>
      <w:r>
        <w:rPr>
          <w:rFonts w:ascii="Arial" w:cs="Arial" w:eastAsia="Arial" w:hAnsi="Arial"/>
          <w:b/>
          <w:spacing w:val="7"/>
          <w:w w:val="102"/>
          <w:sz w:val="25"/>
          <w:szCs w:val="25"/>
        </w:rPr>
        <w:t>U</w:t>
      </w:r>
      <w:r>
        <w:rPr>
          <w:rFonts w:ascii="Arial" w:cs="Arial" w:eastAsia="Arial" w:hAnsi="Arial"/>
          <w:b/>
          <w:spacing w:val="5"/>
          <w:w w:val="89"/>
          <w:sz w:val="25"/>
          <w:szCs w:val="25"/>
        </w:rPr>
        <w:t>E</w:t>
      </w:r>
      <w:r>
        <w:rPr>
          <w:rFonts w:ascii="Arial" w:cs="Arial" w:eastAsia="Arial" w:hAnsi="Arial"/>
          <w:b/>
          <w:spacing w:val="0"/>
          <w:w w:val="96"/>
          <w:sz w:val="25"/>
          <w:szCs w:val="25"/>
        </w:rPr>
        <w:t>S</w:t>
      </w:r>
      <w:r>
        <w:rPr>
          <w:rFonts w:ascii="Arial" w:cs="Arial" w:eastAsia="Arial" w:hAnsi="Arial"/>
          <w:spacing w:val="0"/>
          <w:w w:val="100"/>
          <w:sz w:val="25"/>
          <w:szCs w:val="25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7" w:line="240" w:lineRule="atLeast"/>
        <w:ind w:left="296" w:right="-36"/>
      </w:pPr>
      <w:r>
        <w:rPr>
          <w:rFonts w:ascii="Arial" w:cs="Arial" w:eastAsia="Arial" w:hAnsi="Arial"/>
          <w:b/>
          <w:spacing w:val="-7"/>
          <w:w w:val="97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n</w:t>
      </w:r>
      <w:r>
        <w:rPr>
          <w:rFonts w:ascii="Arial" w:cs="Arial" w:eastAsia="Arial" w:hAnsi="Arial"/>
          <w:b/>
          <w:spacing w:val="-2"/>
          <w:w w:val="97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b/>
          <w:spacing w:val="-1"/>
          <w:w w:val="97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t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97"/>
          <w:sz w:val="21"/>
          <w:szCs w:val="21"/>
        </w:rPr>
        <w:t>n</w:t>
      </w:r>
      <w:r>
        <w:rPr>
          <w:rFonts w:ascii="Arial" w:cs="Arial" w:eastAsia="Arial" w:hAnsi="Arial"/>
          <w:b/>
          <w:spacing w:val="6"/>
          <w:w w:val="97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é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en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74"/>
          <w:sz w:val="21"/>
          <w:szCs w:val="21"/>
        </w:rPr>
        <w:t>:</w:t>
      </w:r>
      <w:r>
        <w:rPr>
          <w:rFonts w:ascii="Arial" w:cs="Arial" w:eastAsia="Arial" w:hAnsi="Arial"/>
          <w:b/>
          <w:spacing w:val="12"/>
          <w:w w:val="7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C</w:t>
      </w:r>
      <w:r>
        <w:rPr>
          <w:rFonts w:ascii="Arial" w:cs="Arial" w:eastAsia="Arial" w:hAnsi="Arial"/>
          <w:spacing w:val="-1"/>
          <w:w w:val="103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16"/>
          <w:sz w:val="21"/>
          <w:szCs w:val="21"/>
        </w:rPr>
        <w:t>'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o</w:t>
      </w:r>
      <w:r>
        <w:rPr>
          <w:rFonts w:ascii="Arial" w:cs="Arial" w:eastAsia="Arial" w:hAnsi="Arial"/>
          <w:spacing w:val="5"/>
          <w:w w:val="107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t</w:t>
      </w:r>
      <w:r>
        <w:rPr>
          <w:rFonts w:ascii="Arial" w:cs="Arial" w:eastAsia="Arial" w:hAnsi="Arial"/>
          <w:spacing w:val="-3"/>
          <w:w w:val="107"/>
          <w:sz w:val="21"/>
          <w:szCs w:val="21"/>
        </w:rPr>
        <w:t>f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li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o</w:t>
      </w:r>
      <w:r>
        <w:rPr>
          <w:rFonts w:ascii="Arial" w:cs="Arial" w:eastAsia="Arial" w:hAnsi="Arial"/>
          <w:spacing w:val="-4"/>
          <w:w w:val="10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n</w:t>
      </w:r>
      <w:r>
        <w:rPr>
          <w:rFonts w:ascii="Arial" w:cs="Arial" w:eastAsia="Arial" w:hAnsi="Arial"/>
          <w:spacing w:val="-1"/>
          <w:w w:val="107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107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f</w:t>
      </w:r>
      <w:r>
        <w:rPr>
          <w:rFonts w:ascii="Arial" w:cs="Arial" w:eastAsia="Arial" w:hAnsi="Arial"/>
          <w:spacing w:val="3"/>
          <w:w w:val="107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t</w:t>
      </w:r>
      <w:r>
        <w:rPr>
          <w:rFonts w:ascii="Arial" w:cs="Arial" w:eastAsia="Arial" w:hAnsi="Arial"/>
          <w:spacing w:val="-8"/>
          <w:w w:val="107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1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j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s</w:t>
      </w:r>
      <w:r>
        <w:rPr>
          <w:rFonts w:ascii="Arial" w:cs="Arial" w:eastAsia="Arial" w:hAnsi="Arial"/>
          <w:spacing w:val="-7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t</w:t>
      </w:r>
      <w:r>
        <w:rPr>
          <w:rFonts w:ascii="Arial" w:cs="Arial" w:eastAsia="Arial" w:hAnsi="Arial"/>
          <w:spacing w:val="-3"/>
          <w:w w:val="105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é</w:t>
      </w:r>
      <w:r>
        <w:rPr>
          <w:rFonts w:ascii="Arial" w:cs="Arial" w:eastAsia="Arial" w:hAnsi="Arial"/>
          <w:spacing w:val="-1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-2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-1"/>
          <w:w w:val="99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82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61"/>
        <w:ind w:right="-51"/>
      </w:pPr>
      <w:r>
        <w:br w:type="column"/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-1"/>
          <w:w w:val="100"/>
          <w:sz w:val="21"/>
          <w:szCs w:val="21"/>
        </w:rPr>
        <w:t>ç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spacing w:val="-15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—</w:t>
      </w:r>
      <w:r>
        <w:rPr>
          <w:rFonts w:ascii="Arial" w:cs="Arial" w:eastAsia="Arial" w:hAnsi="Arial"/>
          <w:spacing w:val="-1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-7"/>
          <w:w w:val="94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3"/>
          <w:sz w:val="21"/>
          <w:szCs w:val="21"/>
        </w:rPr>
        <w:t>u</w:t>
      </w:r>
      <w:r>
        <w:rPr>
          <w:rFonts w:ascii="Arial" w:cs="Arial" w:eastAsia="Arial" w:hAnsi="Arial"/>
          <w:spacing w:val="-1"/>
          <w:w w:val="109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51"/>
        <w:sectPr>
          <w:type w:val="continuous"/>
          <w:pgSz w:h="16840" w:w="11900"/>
          <w:pgMar w:bottom="0" w:left="460" w:right="460" w:top="480"/>
          <w:cols w:equalWidth="off" w:num="3">
            <w:col w:space="780" w:w="4923"/>
            <w:col w:space="147" w:w="1949"/>
            <w:col w:w="3181"/>
          </w:cols>
        </w:sectPr>
      </w:pPr>
      <w:r>
        <w:br w:type="column"/>
      </w:r>
      <w:r>
        <w:rPr>
          <w:rFonts w:ascii="Arial" w:cs="Arial" w:eastAsia="Arial" w:hAnsi="Arial"/>
          <w:spacing w:val="0"/>
          <w:w w:val="100"/>
          <w:position w:val="1"/>
          <w:sz w:val="21"/>
          <w:szCs w:val="21"/>
        </w:rPr>
        <w:t>|</w:t>
      </w:r>
      <w:r>
        <w:rPr>
          <w:rFonts w:ascii="Arial" w:cs="Arial" w:eastAsia="Arial" w:hAnsi="Arial"/>
          <w:spacing w:val="0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spacing w:val="32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1"/>
          <w:szCs w:val="21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1"/>
          <w:szCs w:val="21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1"/>
          <w:szCs w:val="21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1"/>
          <w:szCs w:val="21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1"/>
          <w:szCs w:val="21"/>
        </w:rPr>
        <w:t>s</w:t>
      </w:r>
      <w:r>
        <w:rPr>
          <w:rFonts w:ascii="Arial" w:cs="Arial" w:eastAsia="Arial" w:hAnsi="Arial"/>
          <w:b/>
          <w:spacing w:val="-6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1"/>
          <w:szCs w:val="21"/>
        </w:rPr>
        <w:t>—</w:t>
      </w:r>
      <w:r>
        <w:rPr>
          <w:rFonts w:ascii="Arial" w:cs="Arial" w:eastAsia="Arial" w:hAnsi="Arial"/>
          <w:spacing w:val="-1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position w:val="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97"/>
          <w:position w:val="0"/>
          <w:sz w:val="21"/>
          <w:szCs w:val="21"/>
        </w:rPr>
        <w:t>é</w:t>
      </w:r>
      <w:r>
        <w:rPr>
          <w:rFonts w:ascii="Arial" w:cs="Arial" w:eastAsia="Arial" w:hAnsi="Arial"/>
          <w:spacing w:val="0"/>
          <w:w w:val="107"/>
          <w:position w:val="0"/>
          <w:sz w:val="21"/>
          <w:szCs w:val="21"/>
        </w:rPr>
        <w:t>b</w:t>
      </w:r>
      <w:r>
        <w:rPr>
          <w:rFonts w:ascii="Arial" w:cs="Arial" w:eastAsia="Arial" w:hAnsi="Arial"/>
          <w:spacing w:val="0"/>
          <w:w w:val="103"/>
          <w:position w:val="0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26"/>
          <w:position w:val="0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position w:val="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5"/>
          <w:position w:val="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26"/>
          <w:position w:val="0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/>
        <w:ind w:left="296" w:right="-56"/>
      </w:pPr>
      <w:r>
        <w:rPr>
          <w:rFonts w:ascii="Arial" w:cs="Arial" w:eastAsia="Arial" w:hAnsi="Arial"/>
          <w:b/>
          <w:spacing w:val="-5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6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spacing w:val="-3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rm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spacing w:val="-2"/>
          <w:w w:val="100"/>
          <w:sz w:val="21"/>
          <w:szCs w:val="21"/>
        </w:rPr>
        <w:t>c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spacing w:val="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B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il</w:t>
      </w:r>
      <w:r>
        <w:rPr>
          <w:rFonts w:ascii="Arial" w:cs="Arial" w:eastAsia="Arial" w:hAnsi="Arial"/>
          <w:b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spacing w:val="-1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spacing w:val="0"/>
          <w:w w:val="74"/>
          <w:sz w:val="21"/>
          <w:szCs w:val="21"/>
        </w:rPr>
        <w:t>:</w:t>
      </w:r>
      <w:r>
        <w:rPr>
          <w:rFonts w:ascii="Arial" w:cs="Arial" w:eastAsia="Arial" w:hAnsi="Arial"/>
          <w:b/>
          <w:spacing w:val="12"/>
          <w:w w:val="7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O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n</w:t>
      </w:r>
      <w:r>
        <w:rPr>
          <w:rFonts w:ascii="Arial" w:cs="Arial" w:eastAsia="Arial" w:hAnsi="Arial"/>
          <w:spacing w:val="-6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u</w:t>
      </w:r>
      <w:r>
        <w:rPr>
          <w:rFonts w:ascii="Arial" w:cs="Arial" w:eastAsia="Arial" w:hAnsi="Arial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j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sz w:val="21"/>
          <w:szCs w:val="21"/>
        </w:rPr>
        <w:t>t</w:t>
      </w:r>
      <w:r>
        <w:rPr>
          <w:rFonts w:ascii="Arial" w:cs="Arial" w:eastAsia="Arial" w:hAnsi="Arial"/>
          <w:spacing w:val="-6"/>
          <w:w w:val="106"/>
          <w:sz w:val="21"/>
          <w:szCs w:val="21"/>
        </w:rPr>
        <w:t> </w:t>
      </w:r>
      <w:r>
        <w:rPr>
          <w:rFonts w:ascii="Arial" w:cs="Arial" w:eastAsia="Arial" w:hAnsi="Arial"/>
          <w:spacing w:val="-1"/>
          <w:w w:val="107"/>
          <w:sz w:val="21"/>
          <w:szCs w:val="21"/>
        </w:rPr>
        <w:t>a</w:t>
      </w:r>
      <w:r>
        <w:rPr>
          <w:rFonts w:ascii="Arial" w:cs="Arial" w:eastAsia="Arial" w:hAnsi="Arial"/>
          <w:spacing w:val="-1"/>
          <w:w w:val="106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99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3" w:line="160" w:lineRule="exact"/>
        <w:ind w:left="296"/>
      </w:pPr>
      <w:r>
        <w:rPr>
          <w:rFonts w:ascii="Arial" w:cs="Arial" w:eastAsia="Arial" w:hAnsi="Arial"/>
          <w:spacing w:val="0"/>
          <w:w w:val="105"/>
          <w:position w:val="-5"/>
          <w:sz w:val="21"/>
          <w:szCs w:val="21"/>
        </w:rPr>
        <w:t>V</w:t>
      </w:r>
      <w:r>
        <w:rPr>
          <w:rFonts w:ascii="Arial" w:cs="Arial" w:eastAsia="Arial" w:hAnsi="Arial"/>
          <w:spacing w:val="0"/>
          <w:w w:val="105"/>
          <w:position w:val="-5"/>
          <w:sz w:val="21"/>
          <w:szCs w:val="21"/>
        </w:rPr>
        <w:t>i</w:t>
      </w:r>
      <w:r>
        <w:rPr>
          <w:rFonts w:ascii="Arial" w:cs="Arial" w:eastAsia="Arial" w:hAnsi="Arial"/>
          <w:spacing w:val="-1"/>
          <w:w w:val="105"/>
          <w:position w:val="-5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5"/>
          <w:position w:val="-5"/>
          <w:sz w:val="21"/>
          <w:szCs w:val="21"/>
        </w:rPr>
        <w:t>e</w:t>
      </w:r>
      <w:r>
        <w:rPr>
          <w:rFonts w:ascii="Arial" w:cs="Arial" w:eastAsia="Arial" w:hAnsi="Arial"/>
          <w:spacing w:val="-3"/>
          <w:w w:val="105"/>
          <w:position w:val="-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position w:val="-5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0"/>
          <w:position w:val="-5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0"/>
          <w:position w:val="-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position w:val="-5"/>
          <w:sz w:val="21"/>
          <w:szCs w:val="21"/>
        </w:rPr>
        <w:t>r</w:t>
      </w:r>
      <w:r>
        <w:rPr>
          <w:rFonts w:ascii="Arial" w:cs="Arial" w:eastAsia="Arial" w:hAnsi="Arial"/>
          <w:spacing w:val="17"/>
          <w:w w:val="100"/>
          <w:position w:val="-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position w:val="-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position w:val="-5"/>
          <w:sz w:val="21"/>
          <w:szCs w:val="21"/>
        </w:rPr>
        <w:t>n</w:t>
      </w:r>
      <w:r>
        <w:rPr>
          <w:rFonts w:ascii="Arial" w:cs="Arial" w:eastAsia="Arial" w:hAnsi="Arial"/>
          <w:spacing w:val="6"/>
          <w:w w:val="100"/>
          <w:position w:val="-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h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a</w:t>
      </w:r>
      <w:r>
        <w:rPr>
          <w:rFonts w:ascii="Arial" w:cs="Arial" w:eastAsia="Arial" w:hAnsi="Arial"/>
          <w:spacing w:val="-1"/>
          <w:w w:val="106"/>
          <w:position w:val="-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t</w:t>
      </w:r>
      <w:r>
        <w:rPr>
          <w:rFonts w:ascii="Arial" w:cs="Arial" w:eastAsia="Arial" w:hAnsi="Arial"/>
          <w:spacing w:val="-22"/>
          <w:w w:val="106"/>
          <w:position w:val="-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l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t</w:t>
      </w:r>
      <w:r>
        <w:rPr>
          <w:rFonts w:ascii="Arial" w:cs="Arial" w:eastAsia="Arial" w:hAnsi="Arial"/>
          <w:spacing w:val="-1"/>
          <w:w w:val="106"/>
          <w:position w:val="-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-</w:t>
      </w:r>
      <w:r>
        <w:rPr>
          <w:rFonts w:ascii="Arial" w:cs="Arial" w:eastAsia="Arial" w:hAnsi="Arial"/>
          <w:spacing w:val="-1"/>
          <w:w w:val="106"/>
          <w:position w:val="-5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apid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e</w:t>
      </w:r>
      <w:r>
        <w:rPr>
          <w:rFonts w:ascii="Arial" w:cs="Arial" w:eastAsia="Arial" w:hAnsi="Arial"/>
          <w:spacing w:val="16"/>
          <w:w w:val="106"/>
          <w:position w:val="-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6"/>
          <w:position w:val="-5"/>
          <w:sz w:val="21"/>
          <w:szCs w:val="21"/>
        </w:rPr>
        <w:t>t</w:t>
      </w:r>
      <w:r>
        <w:rPr>
          <w:rFonts w:ascii="Arial" w:cs="Arial" w:eastAsia="Arial" w:hAnsi="Arial"/>
          <w:spacing w:val="-5"/>
          <w:w w:val="106"/>
          <w:position w:val="-5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position w:val="-5"/>
          <w:sz w:val="21"/>
          <w:szCs w:val="21"/>
        </w:rPr>
        <w:t>u</w:t>
      </w:r>
      <w:r>
        <w:rPr>
          <w:rFonts w:ascii="Arial" w:cs="Arial" w:eastAsia="Arial" w:hAnsi="Arial"/>
          <w:spacing w:val="0"/>
          <w:w w:val="100"/>
          <w:position w:val="-5"/>
          <w:sz w:val="21"/>
          <w:szCs w:val="21"/>
        </w:rPr>
        <w:t>n</w:t>
      </w:r>
      <w:r>
        <w:rPr>
          <w:rFonts w:ascii="Arial" w:cs="Arial" w:eastAsia="Arial" w:hAnsi="Arial"/>
          <w:spacing w:val="6"/>
          <w:w w:val="100"/>
          <w:position w:val="-5"/>
          <w:sz w:val="21"/>
          <w:szCs w:val="21"/>
        </w:rPr>
        <w:t> </w:t>
      </w:r>
      <w:r>
        <w:rPr>
          <w:rFonts w:ascii="Arial" w:cs="Arial" w:eastAsia="Arial" w:hAnsi="Arial"/>
          <w:spacing w:val="-2"/>
          <w:w w:val="99"/>
          <w:position w:val="-5"/>
          <w:sz w:val="21"/>
          <w:szCs w:val="21"/>
        </w:rPr>
        <w:t>c</w:t>
      </w:r>
      <w:r>
        <w:rPr>
          <w:rFonts w:ascii="Arial" w:cs="Arial" w:eastAsia="Arial" w:hAnsi="Arial"/>
          <w:spacing w:val="0"/>
          <w:w w:val="102"/>
          <w:position w:val="-5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position w:val="-5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97"/>
          <w:position w:val="-5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5"/>
          <w:szCs w:val="25"/>
        </w:rPr>
        <w:jc w:val="left"/>
        <w:spacing w:line="160" w:lineRule="exact"/>
        <w:sectPr>
          <w:type w:val="continuous"/>
          <w:pgSz w:h="16840" w:w="11900"/>
          <w:pgMar w:bottom="0" w:left="460" w:right="460" w:top="480"/>
          <w:cols w:equalWidth="off" w:num="2">
            <w:col w:space="1745" w:w="5229"/>
            <w:col w:w="4006"/>
          </w:cols>
        </w:sectPr>
      </w:pPr>
      <w:r>
        <w:br w:type="column"/>
      </w:r>
      <w:r>
        <w:rPr>
          <w:rFonts w:ascii="Arial" w:cs="Arial" w:eastAsia="Arial" w:hAnsi="Arial"/>
          <w:b/>
          <w:spacing w:val="7"/>
          <w:w w:val="95"/>
          <w:position w:val="2"/>
          <w:sz w:val="25"/>
          <w:szCs w:val="25"/>
        </w:rPr>
        <w:t>C</w:t>
      </w:r>
      <w:r>
        <w:rPr>
          <w:rFonts w:ascii="Arial" w:cs="Arial" w:eastAsia="Arial" w:hAnsi="Arial"/>
          <w:b/>
          <w:spacing w:val="7"/>
          <w:w w:val="95"/>
          <w:position w:val="2"/>
          <w:sz w:val="25"/>
          <w:szCs w:val="25"/>
        </w:rPr>
        <w:t>E</w:t>
      </w:r>
      <w:r>
        <w:rPr>
          <w:rFonts w:ascii="Arial" w:cs="Arial" w:eastAsia="Arial" w:hAnsi="Arial"/>
          <w:b/>
          <w:spacing w:val="7"/>
          <w:w w:val="95"/>
          <w:position w:val="2"/>
          <w:sz w:val="25"/>
          <w:szCs w:val="25"/>
        </w:rPr>
        <w:t>N</w:t>
      </w:r>
      <w:r>
        <w:rPr>
          <w:rFonts w:ascii="Arial" w:cs="Arial" w:eastAsia="Arial" w:hAnsi="Arial"/>
          <w:b/>
          <w:spacing w:val="7"/>
          <w:w w:val="95"/>
          <w:position w:val="2"/>
          <w:sz w:val="25"/>
          <w:szCs w:val="25"/>
        </w:rPr>
        <w:t>T</w:t>
      </w:r>
      <w:r>
        <w:rPr>
          <w:rFonts w:ascii="Arial" w:cs="Arial" w:eastAsia="Arial" w:hAnsi="Arial"/>
          <w:b/>
          <w:spacing w:val="7"/>
          <w:w w:val="95"/>
          <w:position w:val="2"/>
          <w:sz w:val="25"/>
          <w:szCs w:val="25"/>
        </w:rPr>
        <w:t>R</w:t>
      </w:r>
      <w:r>
        <w:rPr>
          <w:rFonts w:ascii="Arial" w:cs="Arial" w:eastAsia="Arial" w:hAnsi="Arial"/>
          <w:b/>
          <w:spacing w:val="5"/>
          <w:w w:val="95"/>
          <w:position w:val="2"/>
          <w:sz w:val="25"/>
          <w:szCs w:val="25"/>
        </w:rPr>
        <w:t>E</w:t>
      </w:r>
      <w:r>
        <w:rPr>
          <w:rFonts w:ascii="Arial" w:cs="Arial" w:eastAsia="Arial" w:hAnsi="Arial"/>
          <w:b/>
          <w:spacing w:val="0"/>
          <w:w w:val="95"/>
          <w:position w:val="2"/>
          <w:sz w:val="25"/>
          <w:szCs w:val="25"/>
        </w:rPr>
        <w:t>S</w:t>
      </w:r>
      <w:r>
        <w:rPr>
          <w:rFonts w:ascii="Arial" w:cs="Arial" w:eastAsia="Arial" w:hAnsi="Arial"/>
          <w:b/>
          <w:spacing w:val="28"/>
          <w:w w:val="95"/>
          <w:position w:val="2"/>
          <w:sz w:val="25"/>
          <w:szCs w:val="25"/>
        </w:rPr>
        <w:t> </w:t>
      </w:r>
      <w:r>
        <w:rPr>
          <w:rFonts w:ascii="Arial" w:cs="Arial" w:eastAsia="Arial" w:hAnsi="Arial"/>
          <w:b/>
          <w:spacing w:val="6"/>
          <w:w w:val="100"/>
          <w:position w:val="2"/>
          <w:sz w:val="25"/>
          <w:szCs w:val="25"/>
        </w:rPr>
        <w:t>D</w:t>
      </w:r>
      <w:r>
        <w:rPr>
          <w:rFonts w:ascii="Arial" w:cs="Arial" w:eastAsia="Arial" w:hAnsi="Arial"/>
          <w:b/>
          <w:spacing w:val="7"/>
          <w:w w:val="100"/>
          <w:position w:val="2"/>
          <w:sz w:val="25"/>
          <w:szCs w:val="25"/>
        </w:rPr>
        <w:t>’</w:t>
      </w:r>
      <w:r>
        <w:rPr>
          <w:rFonts w:ascii="Arial" w:cs="Arial" w:eastAsia="Arial" w:hAnsi="Arial"/>
          <w:b/>
          <w:spacing w:val="7"/>
          <w:w w:val="100"/>
          <w:position w:val="2"/>
          <w:sz w:val="25"/>
          <w:szCs w:val="25"/>
        </w:rPr>
        <w:t>I</w:t>
      </w:r>
      <w:r>
        <w:rPr>
          <w:rFonts w:ascii="Arial" w:cs="Arial" w:eastAsia="Arial" w:hAnsi="Arial"/>
          <w:b/>
          <w:spacing w:val="7"/>
          <w:w w:val="100"/>
          <w:position w:val="2"/>
          <w:sz w:val="25"/>
          <w:szCs w:val="25"/>
        </w:rPr>
        <w:t>N</w:t>
      </w:r>
      <w:r>
        <w:rPr>
          <w:rFonts w:ascii="Arial" w:cs="Arial" w:eastAsia="Arial" w:hAnsi="Arial"/>
          <w:b/>
          <w:spacing w:val="7"/>
          <w:w w:val="100"/>
          <w:position w:val="2"/>
          <w:sz w:val="25"/>
          <w:szCs w:val="25"/>
        </w:rPr>
        <w:t>T</w:t>
      </w:r>
      <w:r>
        <w:rPr>
          <w:rFonts w:ascii="Arial" w:cs="Arial" w:eastAsia="Arial" w:hAnsi="Arial"/>
          <w:b/>
          <w:spacing w:val="7"/>
          <w:w w:val="100"/>
          <w:position w:val="2"/>
          <w:sz w:val="25"/>
          <w:szCs w:val="25"/>
        </w:rPr>
        <w:t>É</w:t>
      </w:r>
      <w:r>
        <w:rPr>
          <w:rFonts w:ascii="Arial" w:cs="Arial" w:eastAsia="Arial" w:hAnsi="Arial"/>
          <w:b/>
          <w:spacing w:val="7"/>
          <w:w w:val="100"/>
          <w:position w:val="2"/>
          <w:sz w:val="25"/>
          <w:szCs w:val="25"/>
        </w:rPr>
        <w:t>R</w:t>
      </w:r>
      <w:r>
        <w:rPr>
          <w:rFonts w:ascii="Arial" w:cs="Arial" w:eastAsia="Arial" w:hAnsi="Arial"/>
          <w:b/>
          <w:spacing w:val="6"/>
          <w:w w:val="100"/>
          <w:position w:val="2"/>
          <w:sz w:val="25"/>
          <w:szCs w:val="25"/>
        </w:rPr>
        <w:t>Ê</w:t>
      </w:r>
      <w:r>
        <w:rPr>
          <w:rFonts w:ascii="Arial" w:cs="Arial" w:eastAsia="Arial" w:hAnsi="Arial"/>
          <w:b/>
          <w:spacing w:val="0"/>
          <w:w w:val="100"/>
          <w:position w:val="2"/>
          <w:sz w:val="25"/>
          <w:szCs w:val="25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5"/>
          <w:szCs w:val="25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76" w:line="220" w:lineRule="exact"/>
        <w:ind w:left="296" w:right="-51"/>
      </w:pPr>
      <w:r>
        <w:rPr>
          <w:rFonts w:ascii="Arial" w:cs="Arial" w:eastAsia="Arial" w:hAnsi="Arial"/>
          <w:w w:val="107"/>
          <w:position w:val="-1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9"/>
          <w:position w:val="-1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2"/>
          <w:position w:val="-1"/>
          <w:sz w:val="21"/>
          <w:szCs w:val="21"/>
        </w:rPr>
        <w:t>o</w:t>
      </w:r>
      <w:r>
        <w:rPr>
          <w:rFonts w:ascii="Arial" w:cs="Arial" w:eastAsia="Arial" w:hAnsi="Arial"/>
          <w:spacing w:val="0"/>
          <w:w w:val="107"/>
          <w:position w:val="-1"/>
          <w:sz w:val="21"/>
          <w:szCs w:val="21"/>
        </w:rPr>
        <w:t>p</w:t>
      </w:r>
      <w:r>
        <w:rPr>
          <w:rFonts w:ascii="Arial" w:cs="Arial" w:eastAsia="Arial" w:hAnsi="Arial"/>
          <w:spacing w:val="-1"/>
          <w:w w:val="109"/>
          <w:position w:val="-1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97"/>
          <w:position w:val="-1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82"/>
          <w:position w:val="-1"/>
          <w:sz w:val="21"/>
          <w:szCs w:val="21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20" w:lineRule="exact"/>
        <w:ind w:right="-51"/>
      </w:pPr>
      <w:r>
        <w:br w:type="column"/>
      </w:r>
      <w:r>
        <w:rPr>
          <w:rFonts w:ascii="Arial" w:cs="Arial" w:eastAsia="Arial" w:hAnsi="Arial"/>
          <w:w w:val="103"/>
          <w:sz w:val="21"/>
          <w:szCs w:val="21"/>
        </w:rPr>
        <w:t>Mu</w:t>
      </w:r>
      <w:r>
        <w:rPr>
          <w:rFonts w:ascii="Arial" w:cs="Arial" w:eastAsia="Arial" w:hAnsi="Arial"/>
          <w:w w:val="99"/>
          <w:sz w:val="21"/>
          <w:szCs w:val="21"/>
        </w:rPr>
        <w:t>s</w:t>
      </w:r>
      <w:r>
        <w:rPr>
          <w:rFonts w:ascii="Arial" w:cs="Arial" w:eastAsia="Arial" w:hAnsi="Arial"/>
          <w:w w:val="107"/>
          <w:sz w:val="21"/>
          <w:szCs w:val="21"/>
        </w:rPr>
        <w:t>iq</w:t>
      </w:r>
      <w:r>
        <w:rPr>
          <w:rFonts w:ascii="Arial" w:cs="Arial" w:eastAsia="Arial" w:hAnsi="Arial"/>
          <w:w w:val="103"/>
          <w:sz w:val="21"/>
          <w:szCs w:val="21"/>
        </w:rPr>
        <w:t>u</w:t>
      </w:r>
      <w:r>
        <w:rPr>
          <w:rFonts w:ascii="Arial" w:cs="Arial" w:eastAsia="Arial" w:hAnsi="Arial"/>
          <w:w w:val="97"/>
          <w:sz w:val="21"/>
          <w:szCs w:val="21"/>
        </w:rPr>
        <w:t>e</w:t>
      </w:r>
      <w:r>
        <w:rPr>
          <w:rFonts w:ascii="Arial" w:cs="Arial" w:eastAsia="Arial" w:hAnsi="Arial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20" w:lineRule="exact"/>
        <w:ind w:right="-54"/>
      </w:pPr>
      <w:r>
        <w:br w:type="column"/>
      </w:r>
      <w:r>
        <w:rPr>
          <w:rFonts w:ascii="Arial" w:cs="Arial" w:eastAsia="Arial" w:hAnsi="Arial"/>
          <w:spacing w:val="0"/>
          <w:w w:val="100"/>
          <w:position w:val="1"/>
          <w:sz w:val="21"/>
          <w:szCs w:val="21"/>
        </w:rPr>
        <w:t>|</w:t>
      </w:r>
      <w:r>
        <w:rPr>
          <w:rFonts w:ascii="Arial" w:cs="Arial" w:eastAsia="Arial" w:hAnsi="Arial"/>
          <w:spacing w:val="0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spacing w:val="32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position w:val="0"/>
          <w:sz w:val="21"/>
          <w:szCs w:val="21"/>
        </w:rPr>
        <w:t>s</w:t>
      </w:r>
      <w:r>
        <w:rPr>
          <w:rFonts w:ascii="Arial" w:cs="Arial" w:eastAsia="Arial" w:hAnsi="Arial"/>
          <w:spacing w:val="0"/>
          <w:w w:val="103"/>
          <w:position w:val="0"/>
          <w:sz w:val="21"/>
          <w:szCs w:val="21"/>
        </w:rPr>
        <w:t>p</w:t>
      </w:r>
      <w:r>
        <w:rPr>
          <w:rFonts w:ascii="Arial" w:cs="Arial" w:eastAsia="Arial" w:hAnsi="Arial"/>
          <w:spacing w:val="0"/>
          <w:w w:val="103"/>
          <w:position w:val="0"/>
          <w:sz w:val="21"/>
          <w:szCs w:val="21"/>
        </w:rPr>
        <w:t>o</w:t>
      </w:r>
      <w:r>
        <w:rPr>
          <w:rFonts w:ascii="Arial" w:cs="Arial" w:eastAsia="Arial" w:hAnsi="Arial"/>
          <w:spacing w:val="5"/>
          <w:w w:val="103"/>
          <w:position w:val="0"/>
          <w:sz w:val="21"/>
          <w:szCs w:val="21"/>
        </w:rPr>
        <w:t>r</w:t>
      </w:r>
      <w:r>
        <w:rPr>
          <w:rFonts w:ascii="Arial" w:cs="Arial" w:eastAsia="Arial" w:hAnsi="Arial"/>
          <w:spacing w:val="0"/>
          <w:w w:val="103"/>
          <w:position w:val="0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3"/>
          <w:position w:val="0"/>
          <w:sz w:val="21"/>
          <w:szCs w:val="21"/>
        </w:rPr>
        <w:t> </w:t>
      </w:r>
      <w:r>
        <w:rPr>
          <w:rFonts w:ascii="Arial" w:cs="Arial" w:eastAsia="Arial" w:hAnsi="Arial"/>
          <w:spacing w:val="43"/>
          <w:w w:val="103"/>
          <w:position w:val="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3"/>
          <w:position w:val="1"/>
          <w:sz w:val="21"/>
          <w:szCs w:val="21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20" w:lineRule="exact"/>
        <w:ind w:right="-54"/>
      </w:pPr>
      <w:r>
        <w:br w:type="column"/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56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1"/>
          <w:position w:val="1"/>
          <w:sz w:val="21"/>
          <w:szCs w:val="21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20" w:lineRule="exact"/>
        <w:sectPr>
          <w:type w:val="continuous"/>
          <w:pgSz w:h="16840" w:w="11900"/>
          <w:pgMar w:bottom="0" w:left="460" w:right="460" w:top="480"/>
          <w:cols w:equalWidth="off" w:num="5">
            <w:col w:space="4723" w:w="980"/>
            <w:col w:space="147" w:w="817"/>
            <w:col w:space="147" w:w="911"/>
            <w:col w:space="147" w:w="966"/>
            <w:col w:w="2142"/>
          </w:cols>
        </w:sectPr>
      </w:pPr>
      <w:r>
        <w:br w:type="column"/>
      </w:r>
      <w:r>
        <w:rPr>
          <w:rFonts w:ascii="Arial" w:cs="Arial" w:eastAsia="Arial" w:hAnsi="Arial"/>
          <w:spacing w:val="-1"/>
          <w:w w:val="104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nn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i</w:t>
      </w:r>
      <w:r>
        <w:rPr>
          <w:rFonts w:ascii="Arial" w:cs="Arial" w:eastAsia="Arial" w:hAnsi="Arial"/>
          <w:spacing w:val="0"/>
          <w:w w:val="104"/>
          <w:sz w:val="21"/>
          <w:szCs w:val="21"/>
        </w:rPr>
        <w:t>s</w:t>
      </w:r>
      <w:r>
        <w:rPr>
          <w:rFonts w:ascii="Arial" w:cs="Arial" w:eastAsia="Arial" w:hAnsi="Arial"/>
          <w:spacing w:val="-2"/>
          <w:w w:val="104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spacing w:val="0"/>
          <w:w w:val="126"/>
          <w:sz w:val="21"/>
          <w:szCs w:val="21"/>
        </w:rPr>
        <w:t>t</w:t>
      </w:r>
      <w:r>
        <w:rPr>
          <w:rFonts w:ascii="Arial" w:cs="Arial" w:eastAsia="Arial" w:hAnsi="Arial"/>
          <w:spacing w:val="0"/>
          <w:w w:val="107"/>
          <w:sz w:val="21"/>
          <w:szCs w:val="21"/>
        </w:rPr>
        <w:t>abl</w:t>
      </w:r>
      <w:r>
        <w:rPr>
          <w:rFonts w:ascii="Arial" w:cs="Arial" w:eastAsia="Arial" w:hAnsi="Arial"/>
          <w:spacing w:val="0"/>
          <w:w w:val="97"/>
          <w:sz w:val="21"/>
          <w:szCs w:val="21"/>
        </w:rPr>
        <w:t>e</w:t>
      </w:r>
      <w:r>
        <w:rPr>
          <w:rFonts w:ascii="Arial" w:cs="Arial" w:eastAsia="Arial" w:hAns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pict>
          <v:group coordorigin="0,0" coordsize="11899,16838" style="position:absolute;margin-left:0pt;margin-top:0pt;width:594.96pt;height:841.92pt;mso-position-horizontal-relative:page;mso-position-vertical-relative:page;z-index:-149">
            <v:shape style="position:absolute;left:0;top:0;width:11899;height:16838" type="#_x0000_t75">
              <v:imagedata o:title="" r:id="rId6"/>
            </v:shape>
            <v:shape coordorigin="0,0" coordsize="11899,3345" fillcolor="#000000" filled="t" path="m11899,0l0,0,0,3345,11899,3345,11899,0xe" stroked="f" style="position:absolute;left:0;top:0;width:11899;height:3345">
              <v:path arrowok="t"/>
              <v:fill/>
            </v:shape>
            <v:shape coordorigin="585,1997" coordsize="179,83" fillcolor="#FFFFFF" filled="t" path="m742,2080l595,2080,585,2070,585,1997,671,2032,673,2033,676,2033,679,2033,765,1997,765,2070,755,2080,742,2080xe" stroked="f" style="position:absolute;left:585;top:1997;width:179;height:83">
              <v:path arrowok="t"/>
              <v:fill/>
            </v:shape>
            <v:shape coordorigin="585,1940" coordsize="179,69" fillcolor="#FFFFFF" filled="t" path="m675,2009l585,1972,585,1950,595,1940,755,1940,765,1950,765,1972,675,2009xe" stroked="f" style="position:absolute;left:585;top:1940;width:179;height:69">
              <v:path arrowok="t"/>
              <v:fill/>
            </v:shape>
            <v:shape coordorigin="579,2303" coordsize="193,193" fillcolor="#FFFFFF" filled="t" path="m579,2324l579,2319,583,2314,588,2313,626,2304,629,2303,631,2304,634,2305,636,2306,638,2308,639,2311,657,2352,659,2357,657,2362,653,2365,633,2382,644,2400,656,2415,671,2429,689,2440,693,2442,710,2422,711,2420,713,2418,716,2418,718,2417,721,2417,723,2418,764,2436,769,2438,772,2444,771,2449,762,2487,762,2490,760,2492,758,2494,756,2495,753,2496,751,2496,728,2495,706,2490,685,2483,665,2473,647,2461,630,2447,616,2431,604,2413,593,2394,586,2373,581,2351,579,2328,579,2324xe" stroked="f" style="position:absolute;left:579;top:2303;width:193;height:193">
              <v:path arrowok="t"/>
              <v:fill/>
            </v:shape>
            <v:shape coordorigin="645,2685" coordsize="111,210" fillcolor="#FFFFFF" filled="t" path="m666,2732l654,2738,648,2749,647,2691,666,2686,685,2685,704,2690,721,2699,733,2709,746,2725,753,2744,756,2764,756,2767,754,2787,747,2806,737,2825,726,2842,717,2854,704,2869,690,2883,678,2895,663,2881,649,2867,645,2779,648,2784,654,2795,666,2802,678,2802,698,2795,710,2777,711,2767,705,2746,687,2733,678,2732,666,2732xe" stroked="f" style="position:absolute;left:645;top:2685;width:111;height:210">
              <v:path arrowok="t"/>
              <v:fill/>
            </v:shape>
            <v:shape coordorigin="599,2691" coordsize="50,176" fillcolor="#FFFFFF" filled="t" path="m648,2749l645,2755,644,2760,644,2773,645,2779,649,2867,638,2854,627,2839,616,2821,606,2802,600,2782,599,2767,602,2745,609,2726,622,2709,638,2696,647,2691,648,2749xe" stroked="f" style="position:absolute;left:599;top:2691;width:50;height:176">
              <v:path arrowok="t"/>
              <v:fill/>
            </v:shape>
            <v:shape style="position:absolute;left:9390;top:615;width:1950;height:1950" type="#_x0000_t75">
              <v:imagedata o:title="" r:id="rId7"/>
            </v:shape>
            <v:shape coordorigin="0,3345" coordsize="11899,13493" fillcolor="#FFFFFF" filled="t" path="m11899,3345l0,3345,0,16838,11899,16838,11899,3345xe" stroked="f" style="position:absolute;left:0;top:3345;width:11899;height:13493">
              <v:path arrowok="t"/>
              <v:fill/>
            </v:shape>
            <v:shape coordorigin="570,3675" coordsize="5385,11940" fillcolor="#FFFFFF" filled="t" path="m570,3675l5955,3675,5955,15615,570,15615,570,3675xe" stroked="f" style="position:absolute;left:570;top:3675;width:5385;height:11940">
              <v:path arrowok="t"/>
              <v:fill/>
            </v:shape>
            <v:shape coordorigin="570,6232" coordsize="5175,0" filled="f" path="m570,6232l5745,6232e" strokecolor="#000000" stroked="t" strokeweight="0.85pt" style="position:absolute;left:570;top:6232;width:5175;height:0">
              <v:path arrowok="t"/>
            </v:shape>
            <v:shape coordorigin="570,6637" coordsize="5175,0" filled="f" path="m570,6637l5745,6637e" strokecolor="#000000" stroked="t" strokeweight="0.85pt" style="position:absolute;left:570;top:6637;width:5175;height:0">
              <v:path arrowok="t"/>
            </v:shape>
            <v:shape coordorigin="5955,3675" coordsize="5385,11940" fillcolor="#FFFFFF" filled="t" path="m5955,3675l11340,3675,11340,15615,5955,15615,5955,3675xe" stroked="f" style="position:absolute;left:5955;top:3675;width:5385;height:11940">
              <v:path arrowok="t"/>
              <v:fill/>
            </v:shape>
            <v:shape coordorigin="6165,3682" coordsize="5175,0" filled="f" path="m6165,3682l11340,3682e" strokecolor="#000000" stroked="t" strokeweight="0.85pt" style="position:absolute;left:6165;top:3682;width:5175;height:0">
              <v:path arrowok="t"/>
            </v:shape>
            <v:shape coordorigin="6165,4087" coordsize="5175,0" filled="f" path="m6165,4087l11340,4087e" strokecolor="#000000" stroked="t" strokeweight="0.85pt" style="position:absolute;left:6165;top:4087;width:5175;height:0">
              <v:path arrowok="t"/>
            </v:shape>
            <v:shape coordorigin="6165,8002" coordsize="5175,0" filled="f" path="m6165,8002l11340,8002e" strokecolor="#000000" stroked="t" strokeweight="0.85pt" style="position:absolute;left:6165;top:8002;width:5175;height:0">
              <v:path arrowok="t"/>
            </v:shape>
            <v:shape coordorigin="6165,8407" coordsize="5175,0" filled="f" path="m6165,8407l11340,8407e" strokecolor="#000000" stroked="t" strokeweight="0.85pt" style="position:absolute;left:6165;top:8407;width:5175;height:0">
              <v:path arrowok="t"/>
            </v:shape>
            <v:shape coordorigin="6165,13282" coordsize="5175,0" filled="f" path="m6165,13282l11340,13282e" strokecolor="#000000" stroked="t" strokeweight="0.85pt" style="position:absolute;left:6165;top:13282;width:5175;height:0">
              <v:path arrowok="t"/>
            </v:shape>
            <v:shape coordorigin="6165,13687" coordsize="5175,0" filled="f" path="m6165,13687l11340,13687e" strokecolor="#000000" stroked="t" strokeweight="0.85pt" style="position:absolute;left:6165;top:13687;width:5175;height:0">
              <v:path arrowok="t"/>
            </v:shape>
            <v:shape coordorigin="6165,14422" coordsize="5175,0" filled="f" path="m6165,14422l11340,14422e" strokecolor="#000000" stroked="t" strokeweight="0.85pt" style="position:absolute;left:6165;top:14422;width:5175;height:0">
              <v:path arrowok="t"/>
            </v:shape>
            <v:shape coordorigin="6165,14827" coordsize="5175,0" filled="f" path="m6165,14827l11340,14827e" strokecolor="#000000" stroked="t" strokeweight="0.85pt" style="position:absolute;left:6165;top:14827;width:5175;height:0">
              <v:path arrowok="t"/>
            </v:shape>
            <v:shape coordorigin="585,7382" coordsize="60,60" fillcolor="#000000" filled="t" path="m645,7412l645,7416,644,7420,643,7424,641,7427,639,7430,636,7433,633,7436,630,7438,626,7440,623,7441,619,7442,611,7442,607,7441,604,7440,600,7438,597,7436,594,7433,591,7430,589,7427,587,7424,586,7420,585,7416,585,7408,586,7404,587,7401,589,7397,591,7394,594,7391,597,7388,600,7386,604,7384,607,7383,611,7382,619,7382,623,7383,626,7384,630,7386,633,7388,636,7391,639,7394,641,7397,643,7401,644,7404,645,7408,645,7412xe" stroked="f" style="position:absolute;left:585;top:7382;width:60;height:60">
              <v:path arrowok="t"/>
              <v:fill/>
            </v:shape>
            <v:shape coordorigin="585,7892" coordsize="60,60" fillcolor="#000000" filled="t" path="m619,7952l611,7952,607,7951,604,7950,600,7948,597,7946,594,7943,591,7940,589,7937,587,7934,586,7930,585,7926,585,7918,586,7914,587,7911,589,7907,591,7904,594,7901,597,7898,600,7896,604,7894,607,7893,611,7892,619,7892,623,7893,626,7894,630,7896,633,7898,636,7901,639,7904,641,7907,643,7911,644,7914,645,7918,645,7926,644,7930,643,7934,641,7937,639,7940,636,7943,633,7946,630,7948,626,7950,623,7951,619,7952xe" stroked="f" style="position:absolute;left:585;top:7892;width:60;height:60">
              <v:path arrowok="t"/>
              <v:fill/>
            </v:shape>
            <v:shape coordorigin="585,8912" coordsize="60,60" fillcolor="#000000" filled="t" path="m645,8942l645,8946,644,8950,643,8954,641,8957,639,8960,636,8963,633,8966,630,8968,626,8970,623,8971,619,8972,611,8972,607,8971,604,8970,600,8968,597,8966,594,8963,591,8960,589,8957,587,8954,586,8950,585,8946,585,8938,586,8934,587,8931,589,8927,591,8924,594,8921,597,8918,600,8916,604,8914,607,8913,611,8912,619,8912,623,8913,626,8914,630,8916,633,8918,636,8921,639,8924,641,8927,643,8931,644,8934,645,8938,645,8942xe" stroked="f" style="position:absolute;left:585;top:8912;width:60;height:60">
              <v:path arrowok="t"/>
              <v:fill/>
            </v:shape>
            <v:shape coordorigin="585,10337" coordsize="60,60" fillcolor="#000000" filled="t" path="m619,10397l611,10397,607,10396,604,10395,600,10393,597,10391,594,10388,591,10385,589,10382,587,10379,586,10375,585,10371,585,10363,586,10359,587,10356,589,10352,591,10349,594,10346,597,10343,600,10341,604,10339,607,10338,611,10337,619,10337,623,10338,626,10339,630,10341,633,10343,636,10346,639,10349,641,10352,643,10356,644,10359,645,10363,645,10371,644,10375,643,10379,641,10382,639,10385,636,10388,633,10391,630,10393,626,10395,623,10396,619,10397xe" stroked="f" style="position:absolute;left:585;top:10337;width:60;height:60">
              <v:path arrowok="t"/>
              <v:fill/>
            </v:shape>
            <v:shape coordorigin="585,11357" coordsize="60,60" fillcolor="#000000" filled="t" path="m645,11387l645,11391,644,11395,643,11399,641,11402,639,11405,636,11408,633,11411,630,11413,626,11415,623,11416,619,11417,611,11417,607,11416,604,11415,600,11413,597,11411,594,11408,591,11405,589,11402,587,11399,586,11395,585,11391,585,11383,586,11379,587,11376,589,11372,591,11369,594,11366,597,11363,600,11361,604,11359,607,11358,611,11357,619,11357,623,11358,626,11359,630,11361,633,11363,636,11366,639,11369,641,11372,643,11376,644,11379,645,11383,645,11387xe" stroked="f" style="position:absolute;left:585;top:11357;width:60;height:60">
              <v:path arrowok="t"/>
              <v:fill/>
            </v:shape>
            <v:shape coordorigin="585,12377" coordsize="60,60" fillcolor="#000000" filled="t" path="m619,12437l611,12437,607,12436,604,12435,600,12433,597,12431,594,12428,591,12425,589,12422,587,12419,586,12415,585,12411,585,12403,586,12399,587,12396,589,12392,591,12389,594,12386,597,12383,600,12381,604,12379,607,12378,611,12377,619,12377,623,12378,626,12379,630,12381,633,12383,636,12386,639,12389,641,12392,643,12396,644,12399,645,12403,645,12411,644,12415,643,12419,641,12422,639,12425,636,12428,633,12431,630,12433,626,12435,623,12436,619,12437xe" stroked="f" style="position:absolute;left:585;top:12377;width:60;height:60">
              <v:path arrowok="t"/>
              <v:fill/>
            </v:shape>
            <v:shape coordorigin="585,13937" coordsize="60,60" fillcolor="#000000" filled="t" path="m645,13967l645,13971,644,13975,643,13979,641,13982,639,13985,636,13988,633,13991,630,13993,626,13995,623,13996,619,13997,611,13997,607,13996,604,13995,600,13993,597,13991,594,13988,591,13985,589,13982,587,13979,586,13975,585,13971,585,13963,586,13959,587,13956,589,13952,591,13949,594,13946,597,13943,600,13941,604,13939,607,13938,611,13937,619,13937,623,13938,626,13939,630,13941,633,13943,636,13946,639,13949,641,13952,643,13956,644,13959,645,13963,645,13967xe" stroked="f" style="position:absolute;left:585;top:13937;width:60;height:60">
              <v:path arrowok="t"/>
              <v:fill/>
            </v:shape>
            <v:shape coordorigin="585,14702" coordsize="60,60" fillcolor="#000000" filled="t" path="m619,14762l611,14762,607,14761,604,14760,600,14758,597,14756,594,14753,591,14750,589,14747,587,14744,586,14740,585,14736,585,14728,586,14724,587,14721,589,14717,591,14714,594,14711,597,14708,600,14706,604,14704,607,14703,611,14702,619,14702,623,14703,626,14704,630,14706,633,14708,636,14711,639,14714,641,14717,643,14721,644,14724,645,14728,645,14736,644,14740,643,14744,641,14747,639,14750,636,14753,633,14756,630,14758,626,14760,623,14761,619,14762xe" stroked="f" style="position:absolute;left:585;top:14702;width:60;height:60">
              <v:path arrowok="t"/>
              <v:fill/>
            </v:shape>
            <v:shape coordorigin="6195,8897" coordsize="60,60" fillcolor="#000000" filled="t" path="m6255,8927l6255,8931,6254,8935,6253,8939,6251,8942,6249,8945,6246,8948,6243,8951,6240,8953,6236,8955,6233,8956,6229,8957,6221,8957,6217,8956,6214,8955,6210,8953,6207,8951,6204,8948,6201,8945,6199,8942,6197,8939,6196,8935,6195,8931,6195,8923,6196,8919,6197,8916,6199,8912,6201,8909,6204,8906,6207,8903,6210,8901,6214,8899,6217,8898,6221,8897,6229,8897,6233,8898,6236,8899,6240,8901,6243,8903,6246,8906,6249,8909,6251,8912,6253,8916,6254,8919,6255,8923,6255,8927xe" stroked="f" style="position:absolute;left:6195;top:8897;width:60;height:60">
              <v:path arrowok="t"/>
              <v:fill/>
            </v:shape>
            <v:shape coordorigin="6195,9152" coordsize="60,60" fillcolor="#000000" filled="t" path="m6255,9182l6255,9186,6254,9190,6253,9194,6251,9197,6249,9200,6246,9203,6243,9206,6240,9208,6236,9210,6233,9211,6229,9212,6221,9212,6217,9211,6214,9210,6210,9208,6207,9206,6204,9203,6201,9200,6199,9197,6197,9194,6196,9190,6195,9186,6195,9178,6196,9174,6197,9171,6199,9167,6201,9164,6204,9161,6207,9158,6210,9156,6214,9154,6217,9153,6221,9152,6229,9152,6233,9153,6236,9154,6240,9156,6243,9158,6246,9161,6249,9164,6251,9167,6253,9171,6254,9174,6255,9178,6255,9182xe" stroked="f" style="position:absolute;left:6195;top:9152;width:60;height:60">
              <v:path arrowok="t"/>
              <v:fill/>
            </v:shape>
            <v:shape coordorigin="6195,9407" coordsize="60,60" fillcolor="#000000" filled="t" path="m6255,9437l6255,9441,6254,9445,6253,9449,6251,9452,6249,9455,6246,9458,6243,9461,6240,9463,6236,9465,6233,9466,6229,9467,6221,9467,6217,9466,6214,9465,6210,9463,6207,9461,6204,9458,6201,9455,6199,9452,6197,9449,6196,9445,6195,9441,6195,9433,6196,9429,6197,9426,6199,9422,6201,9419,6204,9416,6207,9413,6210,9411,6214,9409,6217,9408,6221,9407,6229,9407,6233,9408,6236,9409,6240,9411,6243,9413,6246,9416,6249,9419,6251,9422,6253,9426,6254,9429,6255,9433,6255,9437xe" stroked="f" style="position:absolute;left:6195;top:9407;width:60;height:60">
              <v:path arrowok="t"/>
              <v:fill/>
            </v:shape>
            <v:shape coordorigin="6195,9662" coordsize="60,60" fillcolor="#000000" filled="t" path="m6229,9722l6221,9722,6217,9721,6214,9720,6210,9718,6207,9716,6204,9713,6201,9710,6199,9707,6197,9704,6196,9700,6195,9696,6195,9688,6196,9684,6197,9681,6199,9677,6201,9674,6204,9671,6207,9668,6210,9666,6214,9664,6217,9663,6221,9662,6229,9662,6233,9663,6236,9664,6240,9666,6243,9668,6246,9671,6249,9674,6251,9677,6253,9681,6254,9684,6255,9688,6255,9696,6254,9700,6253,9704,6251,9707,6249,9710,6246,9713,6243,9716,6240,9718,6236,9720,6233,9721,6229,9722xe" stroked="f" style="position:absolute;left:6195;top:9662;width:60;height:60">
              <v:path arrowok="t"/>
              <v:fill/>
            </v:shape>
            <v:shape coordorigin="6195,9917" coordsize="60,60" fillcolor="#000000" filled="t" path="m6229,9977l6221,9977,6217,9976,6214,9975,6210,9973,6207,9971,6204,9968,6201,9965,6199,9962,6197,9959,6196,9955,6195,9951,6195,9943,6196,9939,6197,9936,6199,9932,6201,9929,6204,9926,6207,9923,6210,9921,6214,9919,6217,9918,6221,9917,6229,9917,6233,9918,6236,9919,6240,9921,6243,9923,6246,9926,6249,9929,6251,9932,6253,9936,6254,9939,6255,9943,6255,9951,6254,9955,6253,9959,6251,9962,6249,9965,6246,9968,6243,9971,6240,9973,6236,9975,6233,9976,6229,9977xe" stroked="f" style="position:absolute;left:6195;top:9917;width:60;height:60">
              <v:path arrowok="t"/>
              <v:fill/>
            </v:shape>
            <v:shape coordorigin="6195,10172" coordsize="60,60" fillcolor="#000000" filled="t" path="m6255,10202l6255,10206,6254,10210,6253,10214,6251,10217,6249,10220,6246,10223,6243,10226,6240,10228,6236,10230,6233,10231,6229,10232,6221,10232,6217,10231,6214,10230,6210,10228,6207,10226,6204,10223,6201,10220,6199,10217,6197,10214,6196,10210,6195,10206,6195,10198,6196,10194,6197,10191,6199,10187,6201,10184,6204,10181,6207,10178,6210,10176,6214,10174,6217,10173,6221,10172,6229,10172,6233,10173,6236,10174,6240,10176,6243,10178,6246,10181,6249,10184,6251,10187,6253,10191,6254,10194,6255,10198,6255,10202xe" stroked="f" style="position:absolute;left:6195;top:10172;width:60;height:60">
              <v:path arrowok="t"/>
              <v:fill/>
            </v:shape>
            <v:shape coordorigin="6195,10877" coordsize="60,60" fillcolor="#000000" filled="t" path="m6255,10907l6255,10911,6254,10915,6253,10919,6251,10922,6249,10925,6246,10928,6243,10931,6240,10933,6236,10935,6233,10936,6229,10937,6221,10937,6217,10936,6214,10935,6210,10933,6207,10931,6204,10928,6201,10925,6199,10922,6197,10919,6196,10915,6195,10911,6195,10903,6196,10899,6197,10896,6199,10892,6201,10889,6204,10886,6207,10883,6210,10881,6214,10879,6217,10878,6221,10877,6229,10877,6233,10878,6236,10879,6240,10881,6243,10883,6246,10886,6249,10889,6251,10892,6253,10896,6254,10899,6255,10903,6255,10907xe" stroked="f" style="position:absolute;left:6195;top:10877;width:60;height:60">
              <v:path arrowok="t"/>
              <v:fill/>
            </v:shape>
            <v:shape coordorigin="6195,11132" coordsize="60,60" fillcolor="#000000" filled="t" path="m6229,11192l6221,11192,6217,11191,6214,11190,6210,11188,6207,11186,6204,11183,6201,11180,6199,11177,6197,11174,6196,11170,6195,11166,6195,11158,6196,11154,6197,11151,6199,11147,6201,11144,6204,11141,6207,11138,6210,11136,6214,11134,6217,11133,6221,11132,6229,11132,6233,11133,6236,11134,6240,11136,6243,11138,6246,11141,6249,11144,6251,11147,6253,11151,6254,11154,6255,11158,6255,11166,6254,11170,6253,11174,6251,11177,6249,11180,6246,11183,6243,11186,6240,11188,6236,11190,6233,11191,6229,11192xe" stroked="f" style="position:absolute;left:6195;top:11132;width:60;height:60">
              <v:path arrowok="t"/>
              <v:fill/>
            </v:shape>
            <v:shape coordorigin="6195,11387" coordsize="60,60" fillcolor="#000000" filled="t" path="m6255,11417l6255,11421,6254,11425,6253,11429,6251,11432,6249,11435,6246,11438,6243,11441,6240,11443,6236,11445,6233,11446,6229,11447,6221,11447,6217,11446,6214,11445,6210,11443,6207,11441,6204,11438,6201,11435,6199,11432,6197,11429,6196,11425,6195,11421,6195,11413,6196,11409,6197,11406,6199,11402,6201,11399,6204,11396,6207,11393,6210,11391,6214,11389,6217,11388,6221,11387,6229,11387,6233,11388,6236,11389,6240,11391,6243,11393,6246,11396,6249,11399,6251,11402,6253,11406,6254,11409,6255,11413,6255,11417xe" stroked="f" style="position:absolute;left:6195;top:11387;width:60;height:60">
              <v:path arrowok="t"/>
              <v:fill/>
            </v:shape>
            <v:shape coordorigin="6195,11642" coordsize="60,60" fillcolor="#000000" filled="t" path="m6229,11702l6221,11702,6217,11701,6214,11700,6210,11698,6207,11696,6204,11693,6201,11690,6199,11687,6197,11684,6196,11680,6195,11676,6195,11668,6196,11664,6197,11661,6199,11657,6201,11654,6204,11651,6207,11648,6210,11646,6214,11644,6217,11643,6221,11642,6229,11642,6233,11643,6236,11644,6240,11646,6243,11648,6246,11651,6249,11654,6251,11657,6253,11661,6254,11664,6255,11668,6255,11676,6254,11680,6253,11684,6251,11687,6249,11690,6246,11693,6243,11696,6240,11698,6236,11700,6233,11701,6229,11702xe" stroked="f" style="position:absolute;left:6195;top:11642;width:60;height:60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3"/>
        <w:ind w:left="107"/>
      </w:pPr>
      <w:r>
        <w:rPr>
          <w:rFonts w:ascii="Arial" w:cs="Arial" w:eastAsia="Arial" w:hAnsi="Arial"/>
          <w:spacing w:val="-1"/>
          <w:w w:val="100"/>
          <w:sz w:val="19"/>
          <w:szCs w:val="19"/>
        </w:rPr>
        <w:t>A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SSI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M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spacing w:val="4"/>
          <w:w w:val="100"/>
          <w:sz w:val="19"/>
          <w:szCs w:val="19"/>
        </w:rPr>
        <w:t> </w:t>
      </w:r>
      <w:r>
        <w:rPr>
          <w:rFonts w:ascii="Arial" w:cs="Arial" w:eastAsia="Arial" w:hAnsi="Arial"/>
          <w:spacing w:val="0"/>
          <w:w w:val="65"/>
          <w:sz w:val="19"/>
          <w:szCs w:val="19"/>
        </w:rPr>
        <w:t>J</w:t>
      </w:r>
      <w:r>
        <w:rPr>
          <w:rFonts w:ascii="Arial" w:cs="Arial" w:eastAsia="Arial" w:hAnsi="Arial"/>
          <w:spacing w:val="0"/>
          <w:w w:val="98"/>
          <w:sz w:val="19"/>
          <w:szCs w:val="19"/>
        </w:rPr>
        <w:t>O</w:t>
      </w:r>
      <w:r>
        <w:rPr>
          <w:rFonts w:ascii="Arial" w:cs="Arial" w:eastAsia="Arial" w:hAnsi="Arial"/>
          <w:spacing w:val="0"/>
          <w:w w:val="93"/>
          <w:sz w:val="19"/>
          <w:szCs w:val="19"/>
        </w:rPr>
        <w:t>S</w:t>
      </w:r>
      <w:r>
        <w:rPr>
          <w:rFonts w:ascii="Arial" w:cs="Arial" w:eastAsia="Arial" w:hAnsi="Arial"/>
          <w:spacing w:val="0"/>
          <w:w w:val="87"/>
          <w:sz w:val="19"/>
          <w:szCs w:val="19"/>
        </w:rPr>
        <w:t>E</w:t>
      </w:r>
      <w:r>
        <w:rPr>
          <w:rFonts w:ascii="Arial" w:cs="Arial" w:eastAsia="Arial" w:hAnsi="Arial"/>
          <w:spacing w:val="0"/>
          <w:w w:val="97"/>
          <w:sz w:val="19"/>
          <w:szCs w:val="19"/>
        </w:rPr>
        <w:t>P</w:t>
      </w:r>
      <w:r>
        <w:rPr>
          <w:rFonts w:ascii="Arial" w:cs="Arial" w:eastAsia="Arial" w:hAnsi="Arial"/>
          <w:spacing w:val="0"/>
          <w:w w:val="105"/>
          <w:sz w:val="19"/>
          <w:szCs w:val="19"/>
        </w:rPr>
        <w:t>H</w:t>
      </w:r>
      <w:r>
        <w:rPr>
          <w:rFonts w:ascii="Arial" w:cs="Arial" w:eastAsia="Arial" w:hAnsi="Arial"/>
          <w:spacing w:val="-3"/>
          <w:w w:val="100"/>
          <w:sz w:val="19"/>
          <w:szCs w:val="19"/>
        </w:rPr>
        <w:t> 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E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MM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U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E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spacing w:val="11"/>
          <w:w w:val="100"/>
          <w:sz w:val="19"/>
          <w:szCs w:val="19"/>
        </w:rPr>
        <w:t> 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1</w:t>
      </w:r>
      <w:r>
        <w:rPr>
          <w:rFonts w:ascii="Arial" w:cs="Arial" w:eastAsia="Arial" w:hAnsi="Arial"/>
          <w:spacing w:val="4"/>
          <w:w w:val="100"/>
          <w:sz w:val="19"/>
          <w:szCs w:val="19"/>
        </w:rPr>
        <w:t> </w:t>
      </w:r>
      <w:r>
        <w:rPr>
          <w:rFonts w:ascii="Arial" w:cs="Arial" w:eastAsia="Arial" w:hAnsi="Arial"/>
          <w:spacing w:val="0"/>
          <w:w w:val="100"/>
          <w:sz w:val="19"/>
          <w:szCs w:val="19"/>
        </w:rPr>
        <w:t>/</w:t>
      </w:r>
      <w:r>
        <w:rPr>
          <w:rFonts w:ascii="Arial" w:cs="Arial" w:eastAsia="Arial" w:hAnsi="Arial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spacing w:val="0"/>
          <w:w w:val="107"/>
          <w:sz w:val="19"/>
          <w:szCs w:val="19"/>
        </w:rPr>
        <w:t>1</w:t>
      </w:r>
      <w:r>
        <w:rPr>
          <w:rFonts w:ascii="Arial" w:cs="Arial" w:eastAsia="Arial" w:hAnsi="Arial"/>
          <w:spacing w:val="0"/>
          <w:w w:val="100"/>
          <w:sz w:val="19"/>
          <w:szCs w:val="19"/>
        </w:rPr>
      </w:r>
    </w:p>
    <w:sectPr>
      <w:type w:val="continuous"/>
      <w:pgSz w:h="16840" w:w="11900"/>
      <w:pgMar w:bottom="0" w:left="460" w:right="460" w:top="4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ailto:josephemmanuelassiman@gmail.com" TargetMode="External" Type="http://schemas.openxmlformats.org/officeDocument/2006/relationships/hyperlink"/><Relationship Id="rId5" Target="tel:+225%2005%2066%2030%2023%2081" TargetMode="External" Type="http://schemas.openxmlformats.org/officeDocument/2006/relationships/hyperlink"/><Relationship Id="rId6" Target="media\image1.jpg" Type="http://schemas.openxmlformats.org/officeDocument/2006/relationships/image"/><Relationship Id="rId7" Target="media\image2.pn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